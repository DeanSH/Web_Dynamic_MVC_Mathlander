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24644739"/>
        <w:docPartObj>
          <w:docPartGallery w:val="Cover Pages"/>
          <w:docPartUnique/>
        </w:docPartObj>
      </w:sdtPr>
      <w:sdtContent>
        <w:p w:rsidR="00100F89" w:rsidRDefault="00100F89"/>
        <w:p w:rsidR="00100F89" w:rsidRDefault="00100F89">
          <w:pPr>
            <w:rPr>
              <w:rFonts w:asciiTheme="majorHAnsi" w:eastAsiaTheme="majorEastAsia" w:hAnsiTheme="majorHAnsi" w:cstheme="majorBidi"/>
              <w:caps/>
              <w:color w:val="44546A" w:themeColor="text2"/>
              <w:spacing w:val="10"/>
              <w:sz w:val="52"/>
              <w:szCs w:val="52"/>
            </w:rPr>
          </w:pPr>
          <w:r>
            <w:rPr>
              <w:noProof/>
              <w:lang w:val="en-NZ" w:eastAsia="en-NZ"/>
            </w:rPr>
            <mc:AlternateContent>
              <mc:Choice Requires="wpg">
                <w:drawing>
                  <wp:anchor distT="0" distB="0" distL="114300" distR="114300" simplePos="0" relativeHeight="251659264" behindDoc="1" locked="0" layoutInCell="1" allowOverlap="1" wp14:anchorId="0B311785" wp14:editId="75600A5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B11F16" w:rsidRDefault="00B11F16">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Milestone </w:t>
                                      </w:r>
                                      <w:r w:rsidR="007624F9">
                                        <w:rPr>
                                          <w:color w:val="FFFFFF" w:themeColor="background1"/>
                                          <w:sz w:val="72"/>
                                          <w:szCs w:val="72"/>
                                        </w:rPr>
                                        <w:t>3</w:t>
                                      </w:r>
                                    </w:sdtContent>
                                  </w:sdt>
                                </w:p>
                                <w:p w:rsidR="00B11F16" w:rsidRPr="00F57FDA" w:rsidRDefault="00B11F16">
                                  <w:pPr>
                                    <w:rPr>
                                      <w:color w:val="FFFFFF" w:themeColor="background1"/>
                                      <w:sz w:val="56"/>
                                      <w:szCs w:val="56"/>
                                    </w:rPr>
                                  </w:pPr>
                                  <w:r w:rsidRPr="00F57FDA">
                                    <w:rPr>
                                      <w:color w:val="FFFFFF" w:themeColor="background1"/>
                                      <w:sz w:val="56"/>
                                      <w:szCs w:val="56"/>
                                    </w:rPr>
                                    <w:t>Dynamic Website Prototype</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B311785"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" adj="-11796480,,5400" path="m,c,644,,644,,644v23,6,62,14,113,21c250,685,476,700,720,644v,-27,,-27,,-27c720,,720,,720,,,,,,,e" fillcolor="#44546a [3202]" stroked="f">
                      <v:fill color2="#44546a [3202]"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B11F16" w:rsidRDefault="00B11F16">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Milestone </w:t>
                                </w:r>
                                <w:r w:rsidR="007624F9">
                                  <w:rPr>
                                    <w:color w:val="FFFFFF" w:themeColor="background1"/>
                                    <w:sz w:val="72"/>
                                    <w:szCs w:val="72"/>
                                  </w:rPr>
                                  <w:t>3</w:t>
                                </w:r>
                              </w:sdtContent>
                            </w:sdt>
                          </w:p>
                          <w:p w:rsidR="00B11F16" w:rsidRPr="00F57FDA" w:rsidRDefault="00B11F16">
                            <w:pPr>
                              <w:rPr>
                                <w:color w:val="FFFFFF" w:themeColor="background1"/>
                                <w:sz w:val="56"/>
                                <w:szCs w:val="56"/>
                              </w:rPr>
                            </w:pPr>
                            <w:r w:rsidRPr="00F57FDA">
                              <w:rPr>
                                <w:color w:val="FFFFFF" w:themeColor="background1"/>
                                <w:sz w:val="56"/>
                                <w:szCs w:val="56"/>
                              </w:rPr>
                              <w:t>Dynamic Website Prototype</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NZ" w:eastAsia="en-NZ"/>
            </w:rPr>
            <mc:AlternateContent>
              <mc:Choice Requires="wps">
                <w:drawing>
                  <wp:anchor distT="0" distB="0" distL="114300" distR="114300" simplePos="0" relativeHeight="251662336" behindDoc="0" locked="0" layoutInCell="1" allowOverlap="1" wp14:anchorId="007A1204" wp14:editId="6611C58B">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1F16" w:rsidRDefault="00B11F16">
                                <w:pPr>
                                  <w:pStyle w:val="NoSpacing"/>
                                  <w:rPr>
                                    <w:color w:val="7F7F7F" w:themeColor="text1" w:themeTint="80"/>
                                    <w:sz w:val="18"/>
                                    <w:szCs w:val="18"/>
                                  </w:rPr>
                                </w:pPr>
                                <w:r>
                                  <w:rPr>
                                    <w:caps/>
                                    <w:color w:val="7F7F7F" w:themeColor="text1" w:themeTint="80"/>
                                    <w:sz w:val="18"/>
                                    <w:szCs w:val="18"/>
                                  </w:rPr>
                                  <w:t>1</w:t>
                                </w:r>
                                <w:r w:rsidR="007624F9">
                                  <w:rPr>
                                    <w:caps/>
                                    <w:color w:val="7F7F7F" w:themeColor="text1" w:themeTint="80"/>
                                    <w:sz w:val="18"/>
                                    <w:szCs w:val="18"/>
                                  </w:rPr>
                                  <w:t>1</w:t>
                                </w:r>
                                <w:r>
                                  <w:rPr>
                                    <w:caps/>
                                    <w:color w:val="7F7F7F" w:themeColor="text1" w:themeTint="80"/>
                                    <w:sz w:val="18"/>
                                    <w:szCs w:val="18"/>
                                  </w:rPr>
                                  <w:t>, 2018</w:t>
                                </w:r>
                                <w:r>
                                  <w:rPr>
                                    <w:color w:val="7F7F7F" w:themeColor="text1" w:themeTint="80"/>
                                    <w:sz w:val="18"/>
                                    <w:szCs w:val="18"/>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07A1204"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B11F16" w:rsidRDefault="00B11F16">
                          <w:pPr>
                            <w:pStyle w:val="NoSpacing"/>
                            <w:rPr>
                              <w:color w:val="7F7F7F" w:themeColor="text1" w:themeTint="80"/>
                              <w:sz w:val="18"/>
                              <w:szCs w:val="18"/>
                            </w:rPr>
                          </w:pPr>
                          <w:r>
                            <w:rPr>
                              <w:caps/>
                              <w:color w:val="7F7F7F" w:themeColor="text1" w:themeTint="80"/>
                              <w:sz w:val="18"/>
                              <w:szCs w:val="18"/>
                            </w:rPr>
                            <w:t>1</w:t>
                          </w:r>
                          <w:r w:rsidR="007624F9">
                            <w:rPr>
                              <w:caps/>
                              <w:color w:val="7F7F7F" w:themeColor="text1" w:themeTint="80"/>
                              <w:sz w:val="18"/>
                              <w:szCs w:val="18"/>
                            </w:rPr>
                            <w:t>1</w:t>
                          </w:r>
                          <w:r>
                            <w:rPr>
                              <w:caps/>
                              <w:color w:val="7F7F7F" w:themeColor="text1" w:themeTint="80"/>
                              <w:sz w:val="18"/>
                              <w:szCs w:val="18"/>
                            </w:rPr>
                            <w:t>, 2018</w:t>
                          </w:r>
                          <w:r>
                            <w:rPr>
                              <w:color w:val="7F7F7F" w:themeColor="text1" w:themeTint="80"/>
                              <w:sz w:val="18"/>
                              <w:szCs w:val="18"/>
                            </w:rPr>
                            <w:t> </w:t>
                          </w:r>
                        </w:p>
                      </w:txbxContent>
                    </v:textbox>
                    <w10:wrap type="square" anchorx="page" anchory="margin"/>
                  </v:shape>
                </w:pict>
              </mc:Fallback>
            </mc:AlternateContent>
          </w:r>
          <w:r>
            <w:rPr>
              <w:noProof/>
              <w:lang w:val="en-NZ" w:eastAsia="en-NZ"/>
            </w:rPr>
            <mc:AlternateContent>
              <mc:Choice Requires="wps">
                <w:drawing>
                  <wp:anchor distT="0" distB="0" distL="114300" distR="114300" simplePos="0" relativeHeight="251661312" behindDoc="0" locked="0" layoutInCell="1" allowOverlap="1" wp14:anchorId="52D45823" wp14:editId="37461892">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B11F16" w:rsidRDefault="00B11F16">
                                    <w:pPr>
                                      <w:pStyle w:val="NoSpacing"/>
                                      <w:spacing w:before="40" w:after="40"/>
                                      <w:rPr>
                                        <w:caps/>
                                        <w:color w:val="5B9BD5" w:themeColor="accent1"/>
                                        <w:sz w:val="28"/>
                                        <w:szCs w:val="28"/>
                                      </w:rPr>
                                    </w:pPr>
                                    <w:r>
                                      <w:rPr>
                                        <w:caps/>
                                        <w:color w:val="5B9BD5" w:themeColor="accent1"/>
                                        <w:sz w:val="28"/>
                                        <w:szCs w:val="28"/>
                                      </w:rPr>
                                      <w:t>WEB601</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B11F16" w:rsidRDefault="00B11F16">
                                    <w:pPr>
                                      <w:pStyle w:val="NoSpacing"/>
                                      <w:spacing w:before="40" w:after="40"/>
                                      <w:rPr>
                                        <w:caps/>
                                        <w:color w:val="4472C4" w:themeColor="accent5"/>
                                        <w:sz w:val="24"/>
                                        <w:szCs w:val="24"/>
                                      </w:rPr>
                                    </w:pPr>
                                    <w:r>
                                      <w:rPr>
                                        <w:caps/>
                                        <w:color w:val="4472C4" w:themeColor="accent5"/>
                                        <w:sz w:val="24"/>
                                        <w:szCs w:val="24"/>
                                      </w:rPr>
                                      <w:t>Dean</w:t>
                                    </w:r>
                                    <w:r>
                                      <w:rPr>
                                        <w:caps/>
                                        <w:color w:val="4472C4" w:themeColor="accent5"/>
                                        <w:sz w:val="24"/>
                                        <w:szCs w:val="24"/>
                                        <w:lang w:val="en-NZ"/>
                                      </w:rPr>
                                      <w:t xml:space="preserve"> Stanley-Hunt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2D45823"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B11F16" w:rsidRDefault="00B11F16">
                              <w:pPr>
                                <w:pStyle w:val="NoSpacing"/>
                                <w:spacing w:before="40" w:after="40"/>
                                <w:rPr>
                                  <w:caps/>
                                  <w:color w:val="5B9BD5" w:themeColor="accent1"/>
                                  <w:sz w:val="28"/>
                                  <w:szCs w:val="28"/>
                                </w:rPr>
                              </w:pPr>
                              <w:r>
                                <w:rPr>
                                  <w:caps/>
                                  <w:color w:val="5B9BD5" w:themeColor="accent1"/>
                                  <w:sz w:val="28"/>
                                  <w:szCs w:val="28"/>
                                </w:rPr>
                                <w:t>WEB601</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B11F16" w:rsidRDefault="00B11F16">
                              <w:pPr>
                                <w:pStyle w:val="NoSpacing"/>
                                <w:spacing w:before="40" w:after="40"/>
                                <w:rPr>
                                  <w:caps/>
                                  <w:color w:val="4472C4" w:themeColor="accent5"/>
                                  <w:sz w:val="24"/>
                                  <w:szCs w:val="24"/>
                                </w:rPr>
                              </w:pPr>
                              <w:r>
                                <w:rPr>
                                  <w:caps/>
                                  <w:color w:val="4472C4" w:themeColor="accent5"/>
                                  <w:sz w:val="24"/>
                                  <w:szCs w:val="24"/>
                                </w:rPr>
                                <w:t>Dean</w:t>
                              </w:r>
                              <w:r>
                                <w:rPr>
                                  <w:caps/>
                                  <w:color w:val="4472C4" w:themeColor="accent5"/>
                                  <w:sz w:val="24"/>
                                  <w:szCs w:val="24"/>
                                  <w:lang w:val="en-NZ"/>
                                </w:rPr>
                                <w:t xml:space="preserve"> Stanley-Hunt</w:t>
                              </w:r>
                            </w:p>
                          </w:sdtContent>
                        </w:sdt>
                      </w:txbxContent>
                    </v:textbox>
                    <w10:wrap type="square" anchorx="page" anchory="page"/>
                  </v:shape>
                </w:pict>
              </mc:Fallback>
            </mc:AlternateContent>
          </w:r>
          <w:r>
            <w:rPr>
              <w:noProof/>
              <w:lang w:val="en-NZ" w:eastAsia="en-NZ"/>
            </w:rPr>
            <mc:AlternateContent>
              <mc:Choice Requires="wps">
                <w:drawing>
                  <wp:anchor distT="0" distB="0" distL="114300" distR="114300" simplePos="0" relativeHeight="251660288" behindDoc="0" locked="0" layoutInCell="1" allowOverlap="1" wp14:anchorId="17297B6C" wp14:editId="2D70A4A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rsidR="00B11F16" w:rsidRDefault="00B11F16">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297B6C"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5b9bd5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rsidR="00B11F16" w:rsidRDefault="00B11F16">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
          <w:sdtPr>
            <w:rPr>
              <w:rFonts w:asciiTheme="minorHAnsi" w:eastAsiaTheme="minorEastAsia" w:hAnsiTheme="minorHAnsi" w:cstheme="minorBidi"/>
              <w:caps w:val="0"/>
              <w:color w:val="auto"/>
              <w:spacing w:val="0"/>
            </w:rPr>
            <w:id w:val="-433514237"/>
            <w:docPartObj>
              <w:docPartGallery w:val="Table of Contents"/>
              <w:docPartUnique/>
            </w:docPartObj>
          </w:sdtPr>
          <w:sdtEndPr>
            <w:rPr>
              <w:b/>
              <w:bCs/>
              <w:noProof/>
              <w:sz w:val="20"/>
              <w:szCs w:val="20"/>
            </w:rPr>
          </w:sdtEndPr>
          <w:sdtContent>
            <w:p w:rsidR="00100F89" w:rsidRDefault="00100F89">
              <w:pPr>
                <w:pStyle w:val="TOCHeading"/>
              </w:pPr>
              <w:r>
                <w:t>Contents</w:t>
              </w:r>
            </w:p>
            <w:p w:rsidR="008515EB" w:rsidRDefault="00100F89">
              <w:pPr>
                <w:pStyle w:val="TOC1"/>
                <w:tabs>
                  <w:tab w:val="right" w:leader="dot" w:pos="9350"/>
                </w:tabs>
                <w:rPr>
                  <w:noProof/>
                  <w:lang w:eastAsia="en-US"/>
                </w:rPr>
              </w:pPr>
              <w:r w:rsidRPr="008515EB">
                <w:rPr>
                  <w:sz w:val="20"/>
                  <w:szCs w:val="20"/>
                </w:rPr>
                <w:fldChar w:fldCharType="begin"/>
              </w:r>
              <w:r w:rsidRPr="008515EB">
                <w:rPr>
                  <w:sz w:val="20"/>
                  <w:szCs w:val="20"/>
                </w:rPr>
                <w:instrText xml:space="preserve"> TOC \o "1-3" \h \z \u </w:instrText>
              </w:r>
              <w:r w:rsidRPr="008515EB">
                <w:rPr>
                  <w:sz w:val="20"/>
                  <w:szCs w:val="20"/>
                </w:rPr>
                <w:fldChar w:fldCharType="separate"/>
              </w:r>
              <w:hyperlink w:anchor="_Toc529745555" w:history="1">
                <w:r w:rsidR="008515EB" w:rsidRPr="00BC6B5A">
                  <w:rPr>
                    <w:rStyle w:val="Hyperlink"/>
                    <w:noProof/>
                  </w:rPr>
                  <w:t>Site Goals</w:t>
                </w:r>
                <w:r w:rsidR="008515EB">
                  <w:rPr>
                    <w:noProof/>
                    <w:webHidden/>
                  </w:rPr>
                  <w:tab/>
                </w:r>
                <w:r w:rsidR="008515EB">
                  <w:rPr>
                    <w:noProof/>
                    <w:webHidden/>
                  </w:rPr>
                  <w:fldChar w:fldCharType="begin"/>
                </w:r>
                <w:r w:rsidR="008515EB">
                  <w:rPr>
                    <w:noProof/>
                    <w:webHidden/>
                  </w:rPr>
                  <w:instrText xml:space="preserve"> PAGEREF _Toc529745555 \h </w:instrText>
                </w:r>
                <w:r w:rsidR="008515EB">
                  <w:rPr>
                    <w:noProof/>
                    <w:webHidden/>
                  </w:rPr>
                </w:r>
                <w:r w:rsidR="008515EB">
                  <w:rPr>
                    <w:noProof/>
                    <w:webHidden/>
                  </w:rPr>
                  <w:fldChar w:fldCharType="separate"/>
                </w:r>
                <w:r w:rsidR="008515EB">
                  <w:rPr>
                    <w:noProof/>
                    <w:webHidden/>
                  </w:rPr>
                  <w:t>2</w:t>
                </w:r>
                <w:r w:rsidR="008515EB">
                  <w:rPr>
                    <w:noProof/>
                    <w:webHidden/>
                  </w:rPr>
                  <w:fldChar w:fldCharType="end"/>
                </w:r>
              </w:hyperlink>
            </w:p>
            <w:p w:rsidR="008515EB" w:rsidRDefault="008515EB">
              <w:pPr>
                <w:pStyle w:val="TOC2"/>
                <w:tabs>
                  <w:tab w:val="right" w:leader="dot" w:pos="9350"/>
                </w:tabs>
                <w:rPr>
                  <w:noProof/>
                  <w:lang w:eastAsia="en-US"/>
                </w:rPr>
              </w:pPr>
              <w:hyperlink w:anchor="_Toc529745556" w:history="1">
                <w:r w:rsidRPr="00BC6B5A">
                  <w:rPr>
                    <w:rStyle w:val="Hyperlink"/>
                    <w:noProof/>
                  </w:rPr>
                  <w:t>Mission or purpose</w:t>
                </w:r>
                <w:r>
                  <w:rPr>
                    <w:noProof/>
                    <w:webHidden/>
                  </w:rPr>
                  <w:tab/>
                </w:r>
                <w:r>
                  <w:rPr>
                    <w:noProof/>
                    <w:webHidden/>
                  </w:rPr>
                  <w:fldChar w:fldCharType="begin"/>
                </w:r>
                <w:r>
                  <w:rPr>
                    <w:noProof/>
                    <w:webHidden/>
                  </w:rPr>
                  <w:instrText xml:space="preserve"> PAGEREF _Toc529745556 \h </w:instrText>
                </w:r>
                <w:r>
                  <w:rPr>
                    <w:noProof/>
                    <w:webHidden/>
                  </w:rPr>
                </w:r>
                <w:r>
                  <w:rPr>
                    <w:noProof/>
                    <w:webHidden/>
                  </w:rPr>
                  <w:fldChar w:fldCharType="separate"/>
                </w:r>
                <w:r>
                  <w:rPr>
                    <w:noProof/>
                    <w:webHidden/>
                  </w:rPr>
                  <w:t>2</w:t>
                </w:r>
                <w:r>
                  <w:rPr>
                    <w:noProof/>
                    <w:webHidden/>
                  </w:rPr>
                  <w:fldChar w:fldCharType="end"/>
                </w:r>
              </w:hyperlink>
            </w:p>
            <w:p w:rsidR="008515EB" w:rsidRDefault="008515EB">
              <w:pPr>
                <w:pStyle w:val="TOC2"/>
                <w:tabs>
                  <w:tab w:val="right" w:leader="dot" w:pos="9350"/>
                </w:tabs>
                <w:rPr>
                  <w:noProof/>
                  <w:lang w:eastAsia="en-US"/>
                </w:rPr>
              </w:pPr>
              <w:hyperlink w:anchor="_Toc529745557" w:history="1">
                <w:r w:rsidRPr="00BC6B5A">
                  <w:rPr>
                    <w:rStyle w:val="Hyperlink"/>
                    <w:noProof/>
                  </w:rPr>
                  <w:t>Short and long term goals</w:t>
                </w:r>
                <w:r>
                  <w:rPr>
                    <w:noProof/>
                    <w:webHidden/>
                  </w:rPr>
                  <w:tab/>
                </w:r>
                <w:r>
                  <w:rPr>
                    <w:noProof/>
                    <w:webHidden/>
                  </w:rPr>
                  <w:fldChar w:fldCharType="begin"/>
                </w:r>
                <w:r>
                  <w:rPr>
                    <w:noProof/>
                    <w:webHidden/>
                  </w:rPr>
                  <w:instrText xml:space="preserve"> PAGEREF _Toc529745557 \h </w:instrText>
                </w:r>
                <w:r>
                  <w:rPr>
                    <w:noProof/>
                    <w:webHidden/>
                  </w:rPr>
                </w:r>
                <w:r>
                  <w:rPr>
                    <w:noProof/>
                    <w:webHidden/>
                  </w:rPr>
                  <w:fldChar w:fldCharType="separate"/>
                </w:r>
                <w:r>
                  <w:rPr>
                    <w:noProof/>
                    <w:webHidden/>
                  </w:rPr>
                  <w:t>2</w:t>
                </w:r>
                <w:r>
                  <w:rPr>
                    <w:noProof/>
                    <w:webHidden/>
                  </w:rPr>
                  <w:fldChar w:fldCharType="end"/>
                </w:r>
              </w:hyperlink>
            </w:p>
            <w:p w:rsidR="008515EB" w:rsidRDefault="008515EB">
              <w:pPr>
                <w:pStyle w:val="TOC2"/>
                <w:tabs>
                  <w:tab w:val="right" w:leader="dot" w:pos="9350"/>
                </w:tabs>
                <w:rPr>
                  <w:noProof/>
                  <w:lang w:eastAsia="en-US"/>
                </w:rPr>
              </w:pPr>
              <w:hyperlink w:anchor="_Toc529745558" w:history="1">
                <w:r w:rsidRPr="00BC6B5A">
                  <w:rPr>
                    <w:rStyle w:val="Hyperlink"/>
                    <w:noProof/>
                  </w:rPr>
                  <w:t>Intended Audiences</w:t>
                </w:r>
                <w:r>
                  <w:rPr>
                    <w:noProof/>
                    <w:webHidden/>
                  </w:rPr>
                  <w:tab/>
                </w:r>
                <w:r>
                  <w:rPr>
                    <w:noProof/>
                    <w:webHidden/>
                  </w:rPr>
                  <w:fldChar w:fldCharType="begin"/>
                </w:r>
                <w:r>
                  <w:rPr>
                    <w:noProof/>
                    <w:webHidden/>
                  </w:rPr>
                  <w:instrText xml:space="preserve"> PAGEREF _Toc529745558 \h </w:instrText>
                </w:r>
                <w:r>
                  <w:rPr>
                    <w:noProof/>
                    <w:webHidden/>
                  </w:rPr>
                </w:r>
                <w:r>
                  <w:rPr>
                    <w:noProof/>
                    <w:webHidden/>
                  </w:rPr>
                  <w:fldChar w:fldCharType="separate"/>
                </w:r>
                <w:r>
                  <w:rPr>
                    <w:noProof/>
                    <w:webHidden/>
                  </w:rPr>
                  <w:t>2</w:t>
                </w:r>
                <w:r>
                  <w:rPr>
                    <w:noProof/>
                    <w:webHidden/>
                  </w:rPr>
                  <w:fldChar w:fldCharType="end"/>
                </w:r>
              </w:hyperlink>
            </w:p>
            <w:p w:rsidR="008515EB" w:rsidRDefault="008515EB">
              <w:pPr>
                <w:pStyle w:val="TOC2"/>
                <w:tabs>
                  <w:tab w:val="right" w:leader="dot" w:pos="9350"/>
                </w:tabs>
                <w:rPr>
                  <w:noProof/>
                  <w:lang w:eastAsia="en-US"/>
                </w:rPr>
              </w:pPr>
              <w:hyperlink w:anchor="_Toc529745559" w:history="1">
                <w:r w:rsidRPr="00BC6B5A">
                  <w:rPr>
                    <w:rStyle w:val="Hyperlink"/>
                    <w:noProof/>
                  </w:rPr>
                  <w:t>Why will people come to the website?</w:t>
                </w:r>
                <w:r>
                  <w:rPr>
                    <w:noProof/>
                    <w:webHidden/>
                  </w:rPr>
                  <w:tab/>
                </w:r>
                <w:r>
                  <w:rPr>
                    <w:noProof/>
                    <w:webHidden/>
                  </w:rPr>
                  <w:fldChar w:fldCharType="begin"/>
                </w:r>
                <w:r>
                  <w:rPr>
                    <w:noProof/>
                    <w:webHidden/>
                  </w:rPr>
                  <w:instrText xml:space="preserve"> PAGEREF _Toc529745559 \h </w:instrText>
                </w:r>
                <w:r>
                  <w:rPr>
                    <w:noProof/>
                    <w:webHidden/>
                  </w:rPr>
                </w:r>
                <w:r>
                  <w:rPr>
                    <w:noProof/>
                    <w:webHidden/>
                  </w:rPr>
                  <w:fldChar w:fldCharType="separate"/>
                </w:r>
                <w:r>
                  <w:rPr>
                    <w:noProof/>
                    <w:webHidden/>
                  </w:rPr>
                  <w:t>2</w:t>
                </w:r>
                <w:r>
                  <w:rPr>
                    <w:noProof/>
                    <w:webHidden/>
                  </w:rPr>
                  <w:fldChar w:fldCharType="end"/>
                </w:r>
              </w:hyperlink>
            </w:p>
            <w:p w:rsidR="008515EB" w:rsidRDefault="008515EB">
              <w:pPr>
                <w:pStyle w:val="TOC1"/>
                <w:tabs>
                  <w:tab w:val="right" w:leader="dot" w:pos="9350"/>
                </w:tabs>
                <w:rPr>
                  <w:noProof/>
                  <w:lang w:eastAsia="en-US"/>
                </w:rPr>
              </w:pPr>
              <w:hyperlink w:anchor="_Toc529745560" w:history="1">
                <w:r w:rsidRPr="00BC6B5A">
                  <w:rPr>
                    <w:rStyle w:val="Hyperlink"/>
                    <w:noProof/>
                  </w:rPr>
                  <w:t>Define the User Experience</w:t>
                </w:r>
                <w:r>
                  <w:rPr>
                    <w:noProof/>
                    <w:webHidden/>
                  </w:rPr>
                  <w:tab/>
                </w:r>
                <w:r>
                  <w:rPr>
                    <w:noProof/>
                    <w:webHidden/>
                  </w:rPr>
                  <w:fldChar w:fldCharType="begin"/>
                </w:r>
                <w:r>
                  <w:rPr>
                    <w:noProof/>
                    <w:webHidden/>
                  </w:rPr>
                  <w:instrText xml:space="preserve"> PAGEREF _Toc529745560 \h </w:instrText>
                </w:r>
                <w:r>
                  <w:rPr>
                    <w:noProof/>
                    <w:webHidden/>
                  </w:rPr>
                </w:r>
                <w:r>
                  <w:rPr>
                    <w:noProof/>
                    <w:webHidden/>
                  </w:rPr>
                  <w:fldChar w:fldCharType="separate"/>
                </w:r>
                <w:r>
                  <w:rPr>
                    <w:noProof/>
                    <w:webHidden/>
                  </w:rPr>
                  <w:t>3</w:t>
                </w:r>
                <w:r>
                  <w:rPr>
                    <w:noProof/>
                    <w:webHidden/>
                  </w:rPr>
                  <w:fldChar w:fldCharType="end"/>
                </w:r>
              </w:hyperlink>
            </w:p>
            <w:p w:rsidR="008515EB" w:rsidRDefault="008515EB">
              <w:pPr>
                <w:pStyle w:val="TOC2"/>
                <w:tabs>
                  <w:tab w:val="right" w:leader="dot" w:pos="9350"/>
                </w:tabs>
                <w:rPr>
                  <w:noProof/>
                  <w:lang w:eastAsia="en-US"/>
                </w:rPr>
              </w:pPr>
              <w:hyperlink w:anchor="_Toc529745561" w:history="1">
                <w:r w:rsidRPr="00BC6B5A">
                  <w:rPr>
                    <w:rStyle w:val="Hyperlink"/>
                    <w:noProof/>
                  </w:rPr>
                  <w:t>Define the Audience (Personas)</w:t>
                </w:r>
                <w:r>
                  <w:rPr>
                    <w:noProof/>
                    <w:webHidden/>
                  </w:rPr>
                  <w:tab/>
                </w:r>
                <w:r>
                  <w:rPr>
                    <w:noProof/>
                    <w:webHidden/>
                  </w:rPr>
                  <w:fldChar w:fldCharType="begin"/>
                </w:r>
                <w:r>
                  <w:rPr>
                    <w:noProof/>
                    <w:webHidden/>
                  </w:rPr>
                  <w:instrText xml:space="preserve"> PAGEREF _Toc529745561 \h </w:instrText>
                </w:r>
                <w:r>
                  <w:rPr>
                    <w:noProof/>
                    <w:webHidden/>
                  </w:rPr>
                </w:r>
                <w:r>
                  <w:rPr>
                    <w:noProof/>
                    <w:webHidden/>
                  </w:rPr>
                  <w:fldChar w:fldCharType="separate"/>
                </w:r>
                <w:r>
                  <w:rPr>
                    <w:noProof/>
                    <w:webHidden/>
                  </w:rPr>
                  <w:t>3</w:t>
                </w:r>
                <w:r>
                  <w:rPr>
                    <w:noProof/>
                    <w:webHidden/>
                  </w:rPr>
                  <w:fldChar w:fldCharType="end"/>
                </w:r>
              </w:hyperlink>
            </w:p>
            <w:p w:rsidR="008515EB" w:rsidRDefault="008515EB">
              <w:pPr>
                <w:pStyle w:val="TOC2"/>
                <w:tabs>
                  <w:tab w:val="right" w:leader="dot" w:pos="9350"/>
                </w:tabs>
                <w:rPr>
                  <w:noProof/>
                  <w:lang w:eastAsia="en-US"/>
                </w:rPr>
              </w:pPr>
              <w:hyperlink w:anchor="_Toc529745562" w:history="1">
                <w:r w:rsidRPr="00BC6B5A">
                  <w:rPr>
                    <w:rStyle w:val="Hyperlink"/>
                    <w:noProof/>
                  </w:rPr>
                  <w:t>Audience Scenarios</w:t>
                </w:r>
                <w:r>
                  <w:rPr>
                    <w:noProof/>
                    <w:webHidden/>
                  </w:rPr>
                  <w:tab/>
                </w:r>
                <w:r>
                  <w:rPr>
                    <w:noProof/>
                    <w:webHidden/>
                  </w:rPr>
                  <w:fldChar w:fldCharType="begin"/>
                </w:r>
                <w:r>
                  <w:rPr>
                    <w:noProof/>
                    <w:webHidden/>
                  </w:rPr>
                  <w:instrText xml:space="preserve"> PAGEREF _Toc529745562 \h </w:instrText>
                </w:r>
                <w:r>
                  <w:rPr>
                    <w:noProof/>
                    <w:webHidden/>
                  </w:rPr>
                </w:r>
                <w:r>
                  <w:rPr>
                    <w:noProof/>
                    <w:webHidden/>
                  </w:rPr>
                  <w:fldChar w:fldCharType="separate"/>
                </w:r>
                <w:r>
                  <w:rPr>
                    <w:noProof/>
                    <w:webHidden/>
                  </w:rPr>
                  <w:t>5</w:t>
                </w:r>
                <w:r>
                  <w:rPr>
                    <w:noProof/>
                    <w:webHidden/>
                  </w:rPr>
                  <w:fldChar w:fldCharType="end"/>
                </w:r>
              </w:hyperlink>
            </w:p>
            <w:p w:rsidR="008515EB" w:rsidRDefault="008515EB">
              <w:pPr>
                <w:pStyle w:val="TOC2"/>
                <w:tabs>
                  <w:tab w:val="right" w:leader="dot" w:pos="9350"/>
                </w:tabs>
                <w:rPr>
                  <w:noProof/>
                  <w:lang w:eastAsia="en-US"/>
                </w:rPr>
              </w:pPr>
              <w:hyperlink w:anchor="_Toc529745563" w:history="1">
                <w:r w:rsidRPr="00BC6B5A">
                  <w:rPr>
                    <w:rStyle w:val="Hyperlink"/>
                    <w:noProof/>
                  </w:rPr>
                  <w:t>Competitive Analysis</w:t>
                </w:r>
                <w:r>
                  <w:rPr>
                    <w:noProof/>
                    <w:webHidden/>
                  </w:rPr>
                  <w:tab/>
                </w:r>
                <w:r>
                  <w:rPr>
                    <w:noProof/>
                    <w:webHidden/>
                  </w:rPr>
                  <w:fldChar w:fldCharType="begin"/>
                </w:r>
                <w:r>
                  <w:rPr>
                    <w:noProof/>
                    <w:webHidden/>
                  </w:rPr>
                  <w:instrText xml:space="preserve"> PAGEREF _Toc529745563 \h </w:instrText>
                </w:r>
                <w:r>
                  <w:rPr>
                    <w:noProof/>
                    <w:webHidden/>
                  </w:rPr>
                </w:r>
                <w:r>
                  <w:rPr>
                    <w:noProof/>
                    <w:webHidden/>
                  </w:rPr>
                  <w:fldChar w:fldCharType="separate"/>
                </w:r>
                <w:r>
                  <w:rPr>
                    <w:noProof/>
                    <w:webHidden/>
                  </w:rPr>
                  <w:t>7</w:t>
                </w:r>
                <w:r>
                  <w:rPr>
                    <w:noProof/>
                    <w:webHidden/>
                  </w:rPr>
                  <w:fldChar w:fldCharType="end"/>
                </w:r>
              </w:hyperlink>
            </w:p>
            <w:p w:rsidR="008515EB" w:rsidRDefault="008515EB">
              <w:pPr>
                <w:pStyle w:val="TOC1"/>
                <w:tabs>
                  <w:tab w:val="right" w:leader="dot" w:pos="9350"/>
                </w:tabs>
                <w:rPr>
                  <w:noProof/>
                  <w:lang w:eastAsia="en-US"/>
                </w:rPr>
              </w:pPr>
              <w:hyperlink w:anchor="_Toc529745564" w:history="1">
                <w:r w:rsidRPr="00BC6B5A">
                  <w:rPr>
                    <w:rStyle w:val="Hyperlink"/>
                    <w:noProof/>
                  </w:rPr>
                  <w:t>Site Content</w:t>
                </w:r>
                <w:r>
                  <w:rPr>
                    <w:noProof/>
                    <w:webHidden/>
                  </w:rPr>
                  <w:tab/>
                </w:r>
                <w:r>
                  <w:rPr>
                    <w:noProof/>
                    <w:webHidden/>
                  </w:rPr>
                  <w:fldChar w:fldCharType="begin"/>
                </w:r>
                <w:r>
                  <w:rPr>
                    <w:noProof/>
                    <w:webHidden/>
                  </w:rPr>
                  <w:instrText xml:space="preserve"> PAGEREF _Toc529745564 \h </w:instrText>
                </w:r>
                <w:r>
                  <w:rPr>
                    <w:noProof/>
                    <w:webHidden/>
                  </w:rPr>
                </w:r>
                <w:r>
                  <w:rPr>
                    <w:noProof/>
                    <w:webHidden/>
                  </w:rPr>
                  <w:fldChar w:fldCharType="separate"/>
                </w:r>
                <w:r>
                  <w:rPr>
                    <w:noProof/>
                    <w:webHidden/>
                  </w:rPr>
                  <w:t>22</w:t>
                </w:r>
                <w:r>
                  <w:rPr>
                    <w:noProof/>
                    <w:webHidden/>
                  </w:rPr>
                  <w:fldChar w:fldCharType="end"/>
                </w:r>
              </w:hyperlink>
            </w:p>
            <w:p w:rsidR="008515EB" w:rsidRDefault="008515EB">
              <w:pPr>
                <w:pStyle w:val="TOC2"/>
                <w:tabs>
                  <w:tab w:val="right" w:leader="dot" w:pos="9350"/>
                </w:tabs>
                <w:rPr>
                  <w:noProof/>
                  <w:lang w:eastAsia="en-US"/>
                </w:rPr>
              </w:pPr>
              <w:hyperlink w:anchor="_Toc529745565" w:history="1">
                <w:r w:rsidRPr="00BC6B5A">
                  <w:rPr>
                    <w:rStyle w:val="Hyperlink"/>
                    <w:noProof/>
                  </w:rPr>
                  <w:t>Identify Content and Functional Requirements</w:t>
                </w:r>
                <w:r>
                  <w:rPr>
                    <w:noProof/>
                    <w:webHidden/>
                  </w:rPr>
                  <w:tab/>
                </w:r>
                <w:r>
                  <w:rPr>
                    <w:noProof/>
                    <w:webHidden/>
                  </w:rPr>
                  <w:fldChar w:fldCharType="begin"/>
                </w:r>
                <w:r>
                  <w:rPr>
                    <w:noProof/>
                    <w:webHidden/>
                  </w:rPr>
                  <w:instrText xml:space="preserve"> PAGEREF _Toc529745565 \h </w:instrText>
                </w:r>
                <w:r>
                  <w:rPr>
                    <w:noProof/>
                    <w:webHidden/>
                  </w:rPr>
                </w:r>
                <w:r>
                  <w:rPr>
                    <w:noProof/>
                    <w:webHidden/>
                  </w:rPr>
                  <w:fldChar w:fldCharType="separate"/>
                </w:r>
                <w:r>
                  <w:rPr>
                    <w:noProof/>
                    <w:webHidden/>
                  </w:rPr>
                  <w:t>22</w:t>
                </w:r>
                <w:r>
                  <w:rPr>
                    <w:noProof/>
                    <w:webHidden/>
                  </w:rPr>
                  <w:fldChar w:fldCharType="end"/>
                </w:r>
              </w:hyperlink>
            </w:p>
            <w:p w:rsidR="008515EB" w:rsidRDefault="008515EB">
              <w:pPr>
                <w:pStyle w:val="TOC1"/>
                <w:tabs>
                  <w:tab w:val="right" w:leader="dot" w:pos="9350"/>
                </w:tabs>
                <w:rPr>
                  <w:noProof/>
                  <w:lang w:eastAsia="en-US"/>
                </w:rPr>
              </w:pPr>
              <w:hyperlink w:anchor="_Toc529745566" w:history="1">
                <w:r w:rsidRPr="00BC6B5A">
                  <w:rPr>
                    <w:rStyle w:val="Hyperlink"/>
                    <w:noProof/>
                  </w:rPr>
                  <w:t>Site Structure</w:t>
                </w:r>
                <w:r>
                  <w:rPr>
                    <w:noProof/>
                    <w:webHidden/>
                  </w:rPr>
                  <w:tab/>
                </w:r>
                <w:r>
                  <w:rPr>
                    <w:noProof/>
                    <w:webHidden/>
                  </w:rPr>
                  <w:fldChar w:fldCharType="begin"/>
                </w:r>
                <w:r>
                  <w:rPr>
                    <w:noProof/>
                    <w:webHidden/>
                  </w:rPr>
                  <w:instrText xml:space="preserve"> PAGEREF _Toc529745566 \h </w:instrText>
                </w:r>
                <w:r>
                  <w:rPr>
                    <w:noProof/>
                    <w:webHidden/>
                  </w:rPr>
                </w:r>
                <w:r>
                  <w:rPr>
                    <w:noProof/>
                    <w:webHidden/>
                  </w:rPr>
                  <w:fldChar w:fldCharType="separate"/>
                </w:r>
                <w:r>
                  <w:rPr>
                    <w:noProof/>
                    <w:webHidden/>
                  </w:rPr>
                  <w:t>23</w:t>
                </w:r>
                <w:r>
                  <w:rPr>
                    <w:noProof/>
                    <w:webHidden/>
                  </w:rPr>
                  <w:fldChar w:fldCharType="end"/>
                </w:r>
              </w:hyperlink>
            </w:p>
            <w:p w:rsidR="008515EB" w:rsidRDefault="008515EB">
              <w:pPr>
                <w:pStyle w:val="TOC2"/>
                <w:tabs>
                  <w:tab w:val="right" w:leader="dot" w:pos="9350"/>
                </w:tabs>
                <w:rPr>
                  <w:noProof/>
                  <w:lang w:eastAsia="en-US"/>
                </w:rPr>
              </w:pPr>
              <w:hyperlink w:anchor="_Toc529745567" w:history="1">
                <w:r w:rsidRPr="00BC6B5A">
                  <w:rPr>
                    <w:rStyle w:val="Hyperlink"/>
                    <w:noProof/>
                  </w:rPr>
                  <w:t>Architectural Blueprint</w:t>
                </w:r>
                <w:r>
                  <w:rPr>
                    <w:noProof/>
                    <w:webHidden/>
                  </w:rPr>
                  <w:tab/>
                </w:r>
                <w:r>
                  <w:rPr>
                    <w:noProof/>
                    <w:webHidden/>
                  </w:rPr>
                  <w:fldChar w:fldCharType="begin"/>
                </w:r>
                <w:r>
                  <w:rPr>
                    <w:noProof/>
                    <w:webHidden/>
                  </w:rPr>
                  <w:instrText xml:space="preserve"> PAGEREF _Toc529745567 \h </w:instrText>
                </w:r>
                <w:r>
                  <w:rPr>
                    <w:noProof/>
                    <w:webHidden/>
                  </w:rPr>
                </w:r>
                <w:r>
                  <w:rPr>
                    <w:noProof/>
                    <w:webHidden/>
                  </w:rPr>
                  <w:fldChar w:fldCharType="separate"/>
                </w:r>
                <w:r>
                  <w:rPr>
                    <w:noProof/>
                    <w:webHidden/>
                  </w:rPr>
                  <w:t>23</w:t>
                </w:r>
                <w:r>
                  <w:rPr>
                    <w:noProof/>
                    <w:webHidden/>
                  </w:rPr>
                  <w:fldChar w:fldCharType="end"/>
                </w:r>
              </w:hyperlink>
            </w:p>
            <w:p w:rsidR="008515EB" w:rsidRDefault="008515EB">
              <w:pPr>
                <w:pStyle w:val="TOC2"/>
                <w:tabs>
                  <w:tab w:val="right" w:leader="dot" w:pos="9350"/>
                </w:tabs>
                <w:rPr>
                  <w:noProof/>
                  <w:lang w:eastAsia="en-US"/>
                </w:rPr>
              </w:pPr>
              <w:hyperlink w:anchor="_Toc529745568" w:history="1">
                <w:r w:rsidRPr="00BC6B5A">
                  <w:rPr>
                    <w:rStyle w:val="Hyperlink"/>
                    <w:noProof/>
                  </w:rPr>
                  <w:t>Define navigation</w:t>
                </w:r>
                <w:r>
                  <w:rPr>
                    <w:noProof/>
                    <w:webHidden/>
                  </w:rPr>
                  <w:tab/>
                </w:r>
                <w:r>
                  <w:rPr>
                    <w:noProof/>
                    <w:webHidden/>
                  </w:rPr>
                  <w:fldChar w:fldCharType="begin"/>
                </w:r>
                <w:r>
                  <w:rPr>
                    <w:noProof/>
                    <w:webHidden/>
                  </w:rPr>
                  <w:instrText xml:space="preserve"> PAGEREF _Toc529745568 \h </w:instrText>
                </w:r>
                <w:r>
                  <w:rPr>
                    <w:noProof/>
                    <w:webHidden/>
                  </w:rPr>
                </w:r>
                <w:r>
                  <w:rPr>
                    <w:noProof/>
                    <w:webHidden/>
                  </w:rPr>
                  <w:fldChar w:fldCharType="separate"/>
                </w:r>
                <w:r>
                  <w:rPr>
                    <w:noProof/>
                    <w:webHidden/>
                  </w:rPr>
                  <w:t>24</w:t>
                </w:r>
                <w:r>
                  <w:rPr>
                    <w:noProof/>
                    <w:webHidden/>
                  </w:rPr>
                  <w:fldChar w:fldCharType="end"/>
                </w:r>
              </w:hyperlink>
            </w:p>
            <w:p w:rsidR="008515EB" w:rsidRDefault="008515EB">
              <w:pPr>
                <w:pStyle w:val="TOC1"/>
                <w:tabs>
                  <w:tab w:val="right" w:leader="dot" w:pos="9350"/>
                </w:tabs>
                <w:rPr>
                  <w:noProof/>
                  <w:lang w:eastAsia="en-US"/>
                </w:rPr>
              </w:pPr>
              <w:hyperlink w:anchor="_Toc529745569" w:history="1">
                <w:r w:rsidRPr="00BC6B5A">
                  <w:rPr>
                    <w:rStyle w:val="Hyperlink"/>
                    <w:noProof/>
                  </w:rPr>
                  <w:t>Visual Design</w:t>
                </w:r>
                <w:r>
                  <w:rPr>
                    <w:noProof/>
                    <w:webHidden/>
                  </w:rPr>
                  <w:tab/>
                </w:r>
                <w:r>
                  <w:rPr>
                    <w:noProof/>
                    <w:webHidden/>
                  </w:rPr>
                  <w:fldChar w:fldCharType="begin"/>
                </w:r>
                <w:r>
                  <w:rPr>
                    <w:noProof/>
                    <w:webHidden/>
                  </w:rPr>
                  <w:instrText xml:space="preserve"> PAGEREF _Toc529745569 \h </w:instrText>
                </w:r>
                <w:r>
                  <w:rPr>
                    <w:noProof/>
                    <w:webHidden/>
                  </w:rPr>
                </w:r>
                <w:r>
                  <w:rPr>
                    <w:noProof/>
                    <w:webHidden/>
                  </w:rPr>
                  <w:fldChar w:fldCharType="separate"/>
                </w:r>
                <w:r>
                  <w:rPr>
                    <w:noProof/>
                    <w:webHidden/>
                  </w:rPr>
                  <w:t>24</w:t>
                </w:r>
                <w:r>
                  <w:rPr>
                    <w:noProof/>
                    <w:webHidden/>
                  </w:rPr>
                  <w:fldChar w:fldCharType="end"/>
                </w:r>
              </w:hyperlink>
            </w:p>
            <w:p w:rsidR="008515EB" w:rsidRDefault="008515EB">
              <w:pPr>
                <w:pStyle w:val="TOC2"/>
                <w:tabs>
                  <w:tab w:val="right" w:leader="dot" w:pos="9350"/>
                </w:tabs>
                <w:rPr>
                  <w:noProof/>
                  <w:lang w:eastAsia="en-US"/>
                </w:rPr>
              </w:pPr>
              <w:hyperlink w:anchor="_Toc529745570" w:history="1">
                <w:r w:rsidRPr="00BC6B5A">
                  <w:rPr>
                    <w:rStyle w:val="Hyperlink"/>
                    <w:noProof/>
                  </w:rPr>
                  <w:t>Layout Wireframes</w:t>
                </w:r>
                <w:r>
                  <w:rPr>
                    <w:noProof/>
                    <w:webHidden/>
                  </w:rPr>
                  <w:tab/>
                </w:r>
                <w:r>
                  <w:rPr>
                    <w:noProof/>
                    <w:webHidden/>
                  </w:rPr>
                  <w:fldChar w:fldCharType="begin"/>
                </w:r>
                <w:r>
                  <w:rPr>
                    <w:noProof/>
                    <w:webHidden/>
                  </w:rPr>
                  <w:instrText xml:space="preserve"> PAGEREF _Toc529745570 \h </w:instrText>
                </w:r>
                <w:r>
                  <w:rPr>
                    <w:noProof/>
                    <w:webHidden/>
                  </w:rPr>
                </w:r>
                <w:r>
                  <w:rPr>
                    <w:noProof/>
                    <w:webHidden/>
                  </w:rPr>
                  <w:fldChar w:fldCharType="separate"/>
                </w:r>
                <w:r>
                  <w:rPr>
                    <w:noProof/>
                    <w:webHidden/>
                  </w:rPr>
                  <w:t>24</w:t>
                </w:r>
                <w:r>
                  <w:rPr>
                    <w:noProof/>
                    <w:webHidden/>
                  </w:rPr>
                  <w:fldChar w:fldCharType="end"/>
                </w:r>
              </w:hyperlink>
            </w:p>
            <w:p w:rsidR="008515EB" w:rsidRDefault="008515EB">
              <w:pPr>
                <w:pStyle w:val="TOC2"/>
                <w:tabs>
                  <w:tab w:val="right" w:leader="dot" w:pos="9350"/>
                </w:tabs>
                <w:rPr>
                  <w:noProof/>
                  <w:lang w:eastAsia="en-US"/>
                </w:rPr>
              </w:pPr>
              <w:hyperlink w:anchor="_Toc529745571" w:history="1">
                <w:r w:rsidRPr="00BC6B5A">
                  <w:rPr>
                    <w:rStyle w:val="Hyperlink"/>
                    <w:noProof/>
                  </w:rPr>
                  <w:t>Design Sketches and Page Mock ups (in HTML,CSS,PHP,JS)</w:t>
                </w:r>
                <w:r>
                  <w:rPr>
                    <w:noProof/>
                    <w:webHidden/>
                  </w:rPr>
                  <w:tab/>
                </w:r>
                <w:r>
                  <w:rPr>
                    <w:noProof/>
                    <w:webHidden/>
                  </w:rPr>
                  <w:fldChar w:fldCharType="begin"/>
                </w:r>
                <w:r>
                  <w:rPr>
                    <w:noProof/>
                    <w:webHidden/>
                  </w:rPr>
                  <w:instrText xml:space="preserve"> PAGEREF _Toc529745571 \h </w:instrText>
                </w:r>
                <w:r>
                  <w:rPr>
                    <w:noProof/>
                    <w:webHidden/>
                  </w:rPr>
                </w:r>
                <w:r>
                  <w:rPr>
                    <w:noProof/>
                    <w:webHidden/>
                  </w:rPr>
                  <w:fldChar w:fldCharType="separate"/>
                </w:r>
                <w:r>
                  <w:rPr>
                    <w:noProof/>
                    <w:webHidden/>
                  </w:rPr>
                  <w:t>30</w:t>
                </w:r>
                <w:r>
                  <w:rPr>
                    <w:noProof/>
                    <w:webHidden/>
                  </w:rPr>
                  <w:fldChar w:fldCharType="end"/>
                </w:r>
              </w:hyperlink>
            </w:p>
            <w:p w:rsidR="008515EB" w:rsidRDefault="008515EB">
              <w:pPr>
                <w:pStyle w:val="TOC1"/>
                <w:tabs>
                  <w:tab w:val="right" w:leader="dot" w:pos="9350"/>
                </w:tabs>
                <w:rPr>
                  <w:noProof/>
                  <w:lang w:eastAsia="en-US"/>
                </w:rPr>
              </w:pPr>
              <w:hyperlink w:anchor="_Toc529745572" w:history="1">
                <w:r w:rsidRPr="00BC6B5A">
                  <w:rPr>
                    <w:rStyle w:val="Hyperlink"/>
                    <w:noProof/>
                  </w:rPr>
                  <w:t>Updates to Information Architecture for Milestone 2</w:t>
                </w:r>
                <w:r>
                  <w:rPr>
                    <w:noProof/>
                    <w:webHidden/>
                  </w:rPr>
                  <w:tab/>
                </w:r>
                <w:r>
                  <w:rPr>
                    <w:noProof/>
                    <w:webHidden/>
                  </w:rPr>
                  <w:fldChar w:fldCharType="begin"/>
                </w:r>
                <w:r>
                  <w:rPr>
                    <w:noProof/>
                    <w:webHidden/>
                  </w:rPr>
                  <w:instrText xml:space="preserve"> PAGEREF _Toc529745572 \h </w:instrText>
                </w:r>
                <w:r>
                  <w:rPr>
                    <w:noProof/>
                    <w:webHidden/>
                  </w:rPr>
                </w:r>
                <w:r>
                  <w:rPr>
                    <w:noProof/>
                    <w:webHidden/>
                  </w:rPr>
                  <w:fldChar w:fldCharType="separate"/>
                </w:r>
                <w:r>
                  <w:rPr>
                    <w:noProof/>
                    <w:webHidden/>
                  </w:rPr>
                  <w:t>37</w:t>
                </w:r>
                <w:r>
                  <w:rPr>
                    <w:noProof/>
                    <w:webHidden/>
                  </w:rPr>
                  <w:fldChar w:fldCharType="end"/>
                </w:r>
              </w:hyperlink>
            </w:p>
            <w:p w:rsidR="008515EB" w:rsidRDefault="008515EB">
              <w:pPr>
                <w:pStyle w:val="TOC2"/>
                <w:tabs>
                  <w:tab w:val="right" w:leader="dot" w:pos="9350"/>
                </w:tabs>
                <w:rPr>
                  <w:noProof/>
                  <w:lang w:eastAsia="en-US"/>
                </w:rPr>
              </w:pPr>
              <w:hyperlink w:anchor="_Toc529745573" w:history="1">
                <w:r w:rsidRPr="00BC6B5A">
                  <w:rPr>
                    <w:rStyle w:val="Hyperlink"/>
                    <w:noProof/>
                  </w:rPr>
                  <w:t>Creating &amp; Connecting the Database</w:t>
                </w:r>
                <w:r>
                  <w:rPr>
                    <w:noProof/>
                    <w:webHidden/>
                  </w:rPr>
                  <w:tab/>
                </w:r>
                <w:r>
                  <w:rPr>
                    <w:noProof/>
                    <w:webHidden/>
                  </w:rPr>
                  <w:fldChar w:fldCharType="begin"/>
                </w:r>
                <w:r>
                  <w:rPr>
                    <w:noProof/>
                    <w:webHidden/>
                  </w:rPr>
                  <w:instrText xml:space="preserve"> PAGEREF _Toc529745573 \h </w:instrText>
                </w:r>
                <w:r>
                  <w:rPr>
                    <w:noProof/>
                    <w:webHidden/>
                  </w:rPr>
                </w:r>
                <w:r>
                  <w:rPr>
                    <w:noProof/>
                    <w:webHidden/>
                  </w:rPr>
                  <w:fldChar w:fldCharType="separate"/>
                </w:r>
                <w:r>
                  <w:rPr>
                    <w:noProof/>
                    <w:webHidden/>
                  </w:rPr>
                  <w:t>37</w:t>
                </w:r>
                <w:r>
                  <w:rPr>
                    <w:noProof/>
                    <w:webHidden/>
                  </w:rPr>
                  <w:fldChar w:fldCharType="end"/>
                </w:r>
              </w:hyperlink>
            </w:p>
            <w:p w:rsidR="008515EB" w:rsidRDefault="008515EB">
              <w:pPr>
                <w:pStyle w:val="TOC2"/>
                <w:tabs>
                  <w:tab w:val="right" w:leader="dot" w:pos="9350"/>
                </w:tabs>
                <w:rPr>
                  <w:noProof/>
                  <w:lang w:eastAsia="en-US"/>
                </w:rPr>
              </w:pPr>
              <w:hyperlink w:anchor="_Toc529745574" w:history="1">
                <w:r w:rsidRPr="00BC6B5A">
                  <w:rPr>
                    <w:rStyle w:val="Hyperlink"/>
                    <w:noProof/>
                  </w:rPr>
                  <w:t>Implementing Login &amp; Registration through the Database</w:t>
                </w:r>
                <w:r>
                  <w:rPr>
                    <w:noProof/>
                    <w:webHidden/>
                  </w:rPr>
                  <w:tab/>
                </w:r>
                <w:r>
                  <w:rPr>
                    <w:noProof/>
                    <w:webHidden/>
                  </w:rPr>
                  <w:fldChar w:fldCharType="begin"/>
                </w:r>
                <w:r>
                  <w:rPr>
                    <w:noProof/>
                    <w:webHidden/>
                  </w:rPr>
                  <w:instrText xml:space="preserve"> PAGEREF _Toc529745574 \h </w:instrText>
                </w:r>
                <w:r>
                  <w:rPr>
                    <w:noProof/>
                    <w:webHidden/>
                  </w:rPr>
                </w:r>
                <w:r>
                  <w:rPr>
                    <w:noProof/>
                    <w:webHidden/>
                  </w:rPr>
                  <w:fldChar w:fldCharType="separate"/>
                </w:r>
                <w:r>
                  <w:rPr>
                    <w:noProof/>
                    <w:webHidden/>
                  </w:rPr>
                  <w:t>38</w:t>
                </w:r>
                <w:r>
                  <w:rPr>
                    <w:noProof/>
                    <w:webHidden/>
                  </w:rPr>
                  <w:fldChar w:fldCharType="end"/>
                </w:r>
              </w:hyperlink>
            </w:p>
            <w:p w:rsidR="008515EB" w:rsidRDefault="008515EB">
              <w:pPr>
                <w:pStyle w:val="TOC2"/>
                <w:tabs>
                  <w:tab w:val="right" w:leader="dot" w:pos="9350"/>
                </w:tabs>
                <w:rPr>
                  <w:noProof/>
                  <w:lang w:eastAsia="en-US"/>
                </w:rPr>
              </w:pPr>
              <w:hyperlink w:anchor="_Toc529745575" w:history="1">
                <w:r w:rsidRPr="00BC6B5A">
                  <w:rPr>
                    <w:rStyle w:val="Hyperlink"/>
                    <w:noProof/>
                  </w:rPr>
                  <w:t>Implement a Competition Form &amp; Thanks</w:t>
                </w:r>
                <w:r>
                  <w:rPr>
                    <w:noProof/>
                    <w:webHidden/>
                  </w:rPr>
                  <w:tab/>
                </w:r>
                <w:r>
                  <w:rPr>
                    <w:noProof/>
                    <w:webHidden/>
                  </w:rPr>
                  <w:fldChar w:fldCharType="begin"/>
                </w:r>
                <w:r>
                  <w:rPr>
                    <w:noProof/>
                    <w:webHidden/>
                  </w:rPr>
                  <w:instrText xml:space="preserve"> PAGEREF _Toc529745575 \h </w:instrText>
                </w:r>
                <w:r>
                  <w:rPr>
                    <w:noProof/>
                    <w:webHidden/>
                  </w:rPr>
                </w:r>
                <w:r>
                  <w:rPr>
                    <w:noProof/>
                    <w:webHidden/>
                  </w:rPr>
                  <w:fldChar w:fldCharType="separate"/>
                </w:r>
                <w:r>
                  <w:rPr>
                    <w:noProof/>
                    <w:webHidden/>
                  </w:rPr>
                  <w:t>38</w:t>
                </w:r>
                <w:r>
                  <w:rPr>
                    <w:noProof/>
                    <w:webHidden/>
                  </w:rPr>
                  <w:fldChar w:fldCharType="end"/>
                </w:r>
              </w:hyperlink>
            </w:p>
            <w:p w:rsidR="008515EB" w:rsidRDefault="008515EB">
              <w:pPr>
                <w:pStyle w:val="TOC2"/>
                <w:tabs>
                  <w:tab w:val="right" w:leader="dot" w:pos="9350"/>
                </w:tabs>
                <w:rPr>
                  <w:noProof/>
                  <w:lang w:eastAsia="en-US"/>
                </w:rPr>
              </w:pPr>
              <w:hyperlink w:anchor="_Toc529745576" w:history="1">
                <w:r w:rsidRPr="00BC6B5A">
                  <w:rPr>
                    <w:rStyle w:val="Hyperlink"/>
                    <w:noProof/>
                  </w:rPr>
                  <w:t>Time to Play a Game?</w:t>
                </w:r>
                <w:r>
                  <w:rPr>
                    <w:noProof/>
                    <w:webHidden/>
                  </w:rPr>
                  <w:tab/>
                </w:r>
                <w:r>
                  <w:rPr>
                    <w:noProof/>
                    <w:webHidden/>
                  </w:rPr>
                  <w:fldChar w:fldCharType="begin"/>
                </w:r>
                <w:r>
                  <w:rPr>
                    <w:noProof/>
                    <w:webHidden/>
                  </w:rPr>
                  <w:instrText xml:space="preserve"> PAGEREF _Toc529745576 \h </w:instrText>
                </w:r>
                <w:r>
                  <w:rPr>
                    <w:noProof/>
                    <w:webHidden/>
                  </w:rPr>
                </w:r>
                <w:r>
                  <w:rPr>
                    <w:noProof/>
                    <w:webHidden/>
                  </w:rPr>
                  <w:fldChar w:fldCharType="separate"/>
                </w:r>
                <w:r>
                  <w:rPr>
                    <w:noProof/>
                    <w:webHidden/>
                  </w:rPr>
                  <w:t>40</w:t>
                </w:r>
                <w:r>
                  <w:rPr>
                    <w:noProof/>
                    <w:webHidden/>
                  </w:rPr>
                  <w:fldChar w:fldCharType="end"/>
                </w:r>
              </w:hyperlink>
            </w:p>
            <w:p w:rsidR="008515EB" w:rsidRDefault="008515EB">
              <w:pPr>
                <w:pStyle w:val="TOC2"/>
                <w:tabs>
                  <w:tab w:val="right" w:leader="dot" w:pos="9350"/>
                </w:tabs>
                <w:rPr>
                  <w:noProof/>
                  <w:lang w:eastAsia="en-US"/>
                </w:rPr>
              </w:pPr>
              <w:hyperlink w:anchor="_Toc529745577" w:history="1">
                <w:r w:rsidRPr="00BC6B5A">
                  <w:rPr>
                    <w:rStyle w:val="Hyperlink"/>
                    <w:noProof/>
                  </w:rPr>
                  <w:t>Updating Account Profiles through the Database</w:t>
                </w:r>
                <w:r>
                  <w:rPr>
                    <w:noProof/>
                    <w:webHidden/>
                  </w:rPr>
                  <w:tab/>
                </w:r>
                <w:r>
                  <w:rPr>
                    <w:noProof/>
                    <w:webHidden/>
                  </w:rPr>
                  <w:fldChar w:fldCharType="begin"/>
                </w:r>
                <w:r>
                  <w:rPr>
                    <w:noProof/>
                    <w:webHidden/>
                  </w:rPr>
                  <w:instrText xml:space="preserve"> PAGEREF _Toc529745577 \h </w:instrText>
                </w:r>
                <w:r>
                  <w:rPr>
                    <w:noProof/>
                    <w:webHidden/>
                  </w:rPr>
                </w:r>
                <w:r>
                  <w:rPr>
                    <w:noProof/>
                    <w:webHidden/>
                  </w:rPr>
                  <w:fldChar w:fldCharType="separate"/>
                </w:r>
                <w:r>
                  <w:rPr>
                    <w:noProof/>
                    <w:webHidden/>
                  </w:rPr>
                  <w:t>43</w:t>
                </w:r>
                <w:r>
                  <w:rPr>
                    <w:noProof/>
                    <w:webHidden/>
                  </w:rPr>
                  <w:fldChar w:fldCharType="end"/>
                </w:r>
              </w:hyperlink>
            </w:p>
            <w:p w:rsidR="008515EB" w:rsidRDefault="008515EB">
              <w:pPr>
                <w:pStyle w:val="TOC1"/>
                <w:tabs>
                  <w:tab w:val="right" w:leader="dot" w:pos="9350"/>
                </w:tabs>
                <w:rPr>
                  <w:noProof/>
                  <w:lang w:eastAsia="en-US"/>
                </w:rPr>
              </w:pPr>
              <w:hyperlink w:anchor="_Toc529745578" w:history="1">
                <w:r w:rsidRPr="00BC6B5A">
                  <w:rPr>
                    <w:rStyle w:val="Hyperlink"/>
                    <w:noProof/>
                  </w:rPr>
                  <w:t>Updates to Information Architecture for Milestone 3</w:t>
                </w:r>
                <w:r>
                  <w:rPr>
                    <w:noProof/>
                    <w:webHidden/>
                  </w:rPr>
                  <w:tab/>
                </w:r>
                <w:r>
                  <w:rPr>
                    <w:noProof/>
                    <w:webHidden/>
                  </w:rPr>
                  <w:fldChar w:fldCharType="begin"/>
                </w:r>
                <w:r>
                  <w:rPr>
                    <w:noProof/>
                    <w:webHidden/>
                  </w:rPr>
                  <w:instrText xml:space="preserve"> PAGEREF _Toc529745578 \h </w:instrText>
                </w:r>
                <w:r>
                  <w:rPr>
                    <w:noProof/>
                    <w:webHidden/>
                  </w:rPr>
                </w:r>
                <w:r>
                  <w:rPr>
                    <w:noProof/>
                    <w:webHidden/>
                  </w:rPr>
                  <w:fldChar w:fldCharType="separate"/>
                </w:r>
                <w:r>
                  <w:rPr>
                    <w:noProof/>
                    <w:webHidden/>
                  </w:rPr>
                  <w:t>45</w:t>
                </w:r>
                <w:r>
                  <w:rPr>
                    <w:noProof/>
                    <w:webHidden/>
                  </w:rPr>
                  <w:fldChar w:fldCharType="end"/>
                </w:r>
              </w:hyperlink>
            </w:p>
            <w:p w:rsidR="008515EB" w:rsidRDefault="008515EB">
              <w:pPr>
                <w:pStyle w:val="TOC2"/>
                <w:tabs>
                  <w:tab w:val="right" w:leader="dot" w:pos="9350"/>
                </w:tabs>
                <w:rPr>
                  <w:noProof/>
                  <w:lang w:eastAsia="en-US"/>
                </w:rPr>
              </w:pPr>
              <w:hyperlink w:anchor="_Toc529745579" w:history="1">
                <w:r w:rsidRPr="00BC6B5A">
                  <w:rPr>
                    <w:rStyle w:val="Hyperlink"/>
                    <w:noProof/>
                  </w:rPr>
                  <w:t>Competition JQuery Animation!</w:t>
                </w:r>
                <w:r>
                  <w:rPr>
                    <w:noProof/>
                    <w:webHidden/>
                  </w:rPr>
                  <w:tab/>
                </w:r>
                <w:r>
                  <w:rPr>
                    <w:noProof/>
                    <w:webHidden/>
                  </w:rPr>
                  <w:fldChar w:fldCharType="begin"/>
                </w:r>
                <w:r>
                  <w:rPr>
                    <w:noProof/>
                    <w:webHidden/>
                  </w:rPr>
                  <w:instrText xml:space="preserve"> PAGEREF _Toc529745579 \h </w:instrText>
                </w:r>
                <w:r>
                  <w:rPr>
                    <w:noProof/>
                    <w:webHidden/>
                  </w:rPr>
                </w:r>
                <w:r>
                  <w:rPr>
                    <w:noProof/>
                    <w:webHidden/>
                  </w:rPr>
                  <w:fldChar w:fldCharType="separate"/>
                </w:r>
                <w:r>
                  <w:rPr>
                    <w:noProof/>
                    <w:webHidden/>
                  </w:rPr>
                  <w:t>45</w:t>
                </w:r>
                <w:r>
                  <w:rPr>
                    <w:noProof/>
                    <w:webHidden/>
                  </w:rPr>
                  <w:fldChar w:fldCharType="end"/>
                </w:r>
              </w:hyperlink>
            </w:p>
            <w:p w:rsidR="008515EB" w:rsidRDefault="008515EB">
              <w:pPr>
                <w:pStyle w:val="TOC2"/>
                <w:tabs>
                  <w:tab w:val="right" w:leader="dot" w:pos="9350"/>
                </w:tabs>
                <w:rPr>
                  <w:noProof/>
                  <w:lang w:eastAsia="en-US"/>
                </w:rPr>
              </w:pPr>
              <w:hyperlink w:anchor="_Toc529745580" w:history="1">
                <w:r w:rsidRPr="00BC6B5A">
                  <w:rPr>
                    <w:rStyle w:val="Hyperlink"/>
                    <w:noProof/>
                  </w:rPr>
                  <w:t>Tutorial Comments &amp; First AJAX</w:t>
                </w:r>
                <w:r>
                  <w:rPr>
                    <w:noProof/>
                    <w:webHidden/>
                  </w:rPr>
                  <w:tab/>
                </w:r>
                <w:r>
                  <w:rPr>
                    <w:noProof/>
                    <w:webHidden/>
                  </w:rPr>
                  <w:fldChar w:fldCharType="begin"/>
                </w:r>
                <w:r>
                  <w:rPr>
                    <w:noProof/>
                    <w:webHidden/>
                  </w:rPr>
                  <w:instrText xml:space="preserve"> PAGEREF _Toc529745580 \h </w:instrText>
                </w:r>
                <w:r>
                  <w:rPr>
                    <w:noProof/>
                    <w:webHidden/>
                  </w:rPr>
                </w:r>
                <w:r>
                  <w:rPr>
                    <w:noProof/>
                    <w:webHidden/>
                  </w:rPr>
                  <w:fldChar w:fldCharType="separate"/>
                </w:r>
                <w:r>
                  <w:rPr>
                    <w:noProof/>
                    <w:webHidden/>
                  </w:rPr>
                  <w:t>46</w:t>
                </w:r>
                <w:r>
                  <w:rPr>
                    <w:noProof/>
                    <w:webHidden/>
                  </w:rPr>
                  <w:fldChar w:fldCharType="end"/>
                </w:r>
              </w:hyperlink>
            </w:p>
            <w:p w:rsidR="008515EB" w:rsidRDefault="008515EB">
              <w:pPr>
                <w:pStyle w:val="TOC2"/>
                <w:tabs>
                  <w:tab w:val="right" w:leader="dot" w:pos="9350"/>
                </w:tabs>
                <w:rPr>
                  <w:noProof/>
                  <w:lang w:eastAsia="en-US"/>
                </w:rPr>
              </w:pPr>
              <w:hyperlink w:anchor="_Toc529745581" w:history="1">
                <w:r w:rsidRPr="00BC6B5A">
                  <w:rPr>
                    <w:rStyle w:val="Hyperlink"/>
                    <w:noProof/>
                  </w:rPr>
                  <w:t>Form Validation &amp; Accepted Examples!</w:t>
                </w:r>
                <w:r>
                  <w:rPr>
                    <w:noProof/>
                    <w:webHidden/>
                  </w:rPr>
                  <w:tab/>
                </w:r>
                <w:r>
                  <w:rPr>
                    <w:noProof/>
                    <w:webHidden/>
                  </w:rPr>
                  <w:fldChar w:fldCharType="begin"/>
                </w:r>
                <w:r>
                  <w:rPr>
                    <w:noProof/>
                    <w:webHidden/>
                  </w:rPr>
                  <w:instrText xml:space="preserve"> PAGEREF _Toc529745581 \h </w:instrText>
                </w:r>
                <w:r>
                  <w:rPr>
                    <w:noProof/>
                    <w:webHidden/>
                  </w:rPr>
                </w:r>
                <w:r>
                  <w:rPr>
                    <w:noProof/>
                    <w:webHidden/>
                  </w:rPr>
                  <w:fldChar w:fldCharType="separate"/>
                </w:r>
                <w:r>
                  <w:rPr>
                    <w:noProof/>
                    <w:webHidden/>
                  </w:rPr>
                  <w:t>48</w:t>
                </w:r>
                <w:r>
                  <w:rPr>
                    <w:noProof/>
                    <w:webHidden/>
                  </w:rPr>
                  <w:fldChar w:fldCharType="end"/>
                </w:r>
              </w:hyperlink>
            </w:p>
            <w:p w:rsidR="008515EB" w:rsidRDefault="008515EB">
              <w:pPr>
                <w:pStyle w:val="TOC2"/>
                <w:tabs>
                  <w:tab w:val="right" w:leader="dot" w:pos="9350"/>
                </w:tabs>
                <w:rPr>
                  <w:noProof/>
                  <w:lang w:eastAsia="en-US"/>
                </w:rPr>
              </w:pPr>
              <w:hyperlink w:anchor="_Toc529745582" w:history="1">
                <w:r w:rsidRPr="00BC6B5A">
                  <w:rPr>
                    <w:rStyle w:val="Hyperlink"/>
                    <w:noProof/>
                  </w:rPr>
                  <w:t>Tracking User Navigation, Trainer Statistics and JQuery AJAX!</w:t>
                </w:r>
                <w:r>
                  <w:rPr>
                    <w:noProof/>
                    <w:webHidden/>
                  </w:rPr>
                  <w:tab/>
                </w:r>
                <w:r>
                  <w:rPr>
                    <w:noProof/>
                    <w:webHidden/>
                  </w:rPr>
                  <w:fldChar w:fldCharType="begin"/>
                </w:r>
                <w:r>
                  <w:rPr>
                    <w:noProof/>
                    <w:webHidden/>
                  </w:rPr>
                  <w:instrText xml:space="preserve"> PAGEREF _Toc529745582 \h </w:instrText>
                </w:r>
                <w:r>
                  <w:rPr>
                    <w:noProof/>
                    <w:webHidden/>
                  </w:rPr>
                </w:r>
                <w:r>
                  <w:rPr>
                    <w:noProof/>
                    <w:webHidden/>
                  </w:rPr>
                  <w:fldChar w:fldCharType="separate"/>
                </w:r>
                <w:r>
                  <w:rPr>
                    <w:noProof/>
                    <w:webHidden/>
                  </w:rPr>
                  <w:t>51</w:t>
                </w:r>
                <w:r>
                  <w:rPr>
                    <w:noProof/>
                    <w:webHidden/>
                  </w:rPr>
                  <w:fldChar w:fldCharType="end"/>
                </w:r>
              </w:hyperlink>
            </w:p>
            <w:p w:rsidR="008515EB" w:rsidRDefault="008515EB">
              <w:pPr>
                <w:pStyle w:val="TOC2"/>
                <w:tabs>
                  <w:tab w:val="right" w:leader="dot" w:pos="9350"/>
                </w:tabs>
                <w:rPr>
                  <w:noProof/>
                  <w:lang w:eastAsia="en-US"/>
                </w:rPr>
              </w:pPr>
              <w:hyperlink w:anchor="_Toc529745583" w:history="1">
                <w:r w:rsidRPr="00BC6B5A">
                  <w:rPr>
                    <w:rStyle w:val="Hyperlink"/>
                    <w:noProof/>
                  </w:rPr>
                  <w:t>Pushing the Website and Database to NewSimland!</w:t>
                </w:r>
                <w:r>
                  <w:rPr>
                    <w:noProof/>
                    <w:webHidden/>
                  </w:rPr>
                  <w:tab/>
                </w:r>
                <w:r>
                  <w:rPr>
                    <w:noProof/>
                    <w:webHidden/>
                  </w:rPr>
                  <w:fldChar w:fldCharType="begin"/>
                </w:r>
                <w:r>
                  <w:rPr>
                    <w:noProof/>
                    <w:webHidden/>
                  </w:rPr>
                  <w:instrText xml:space="preserve"> PAGEREF _Toc529745583 \h </w:instrText>
                </w:r>
                <w:r>
                  <w:rPr>
                    <w:noProof/>
                    <w:webHidden/>
                  </w:rPr>
                </w:r>
                <w:r>
                  <w:rPr>
                    <w:noProof/>
                    <w:webHidden/>
                  </w:rPr>
                  <w:fldChar w:fldCharType="separate"/>
                </w:r>
                <w:r>
                  <w:rPr>
                    <w:noProof/>
                    <w:webHidden/>
                  </w:rPr>
                  <w:t>52</w:t>
                </w:r>
                <w:r>
                  <w:rPr>
                    <w:noProof/>
                    <w:webHidden/>
                  </w:rPr>
                  <w:fldChar w:fldCharType="end"/>
                </w:r>
              </w:hyperlink>
            </w:p>
            <w:p w:rsidR="005431DA" w:rsidRPr="008515EB" w:rsidRDefault="00100F89" w:rsidP="005431DA">
              <w:pPr>
                <w:rPr>
                  <w:sz w:val="20"/>
                  <w:szCs w:val="20"/>
                </w:rPr>
              </w:pPr>
              <w:r w:rsidRPr="008515EB">
                <w:rPr>
                  <w:b/>
                  <w:bCs/>
                  <w:noProof/>
                  <w:sz w:val="20"/>
                  <w:szCs w:val="20"/>
                </w:rPr>
                <w:fldChar w:fldCharType="end"/>
              </w:r>
            </w:p>
          </w:sdtContent>
        </w:sdt>
      </w:sdtContent>
    </w:sdt>
    <w:p w:rsidR="005431DA" w:rsidRDefault="005431DA" w:rsidP="00CF5308">
      <w:pPr>
        <w:pStyle w:val="Heading1"/>
      </w:pPr>
      <w:bookmarkStart w:id="0" w:name="_Toc529745555"/>
      <w:r>
        <w:t>Site Goals</w:t>
      </w:r>
      <w:bookmarkEnd w:id="0"/>
      <w:r>
        <w:tab/>
      </w:r>
      <w:r>
        <w:tab/>
      </w:r>
    </w:p>
    <w:p w:rsidR="005431DA" w:rsidRDefault="005431DA" w:rsidP="005431DA">
      <w:pPr>
        <w:pStyle w:val="Heading2"/>
      </w:pPr>
      <w:bookmarkStart w:id="1" w:name="_Toc529745556"/>
      <w:r>
        <w:t>Mission or purpose</w:t>
      </w:r>
      <w:bookmarkEnd w:id="1"/>
    </w:p>
    <w:p w:rsidR="00A0533D" w:rsidRDefault="00A0533D" w:rsidP="005431DA">
      <w:r>
        <w:t xml:space="preserve">This dynamic website is being built for educational purposes to help secondary school aged individuals who may be struggling with simple mathematics and want to get up to speed </w:t>
      </w:r>
      <w:proofErr w:type="gramStart"/>
      <w:r>
        <w:t>in order to</w:t>
      </w:r>
      <w:proofErr w:type="gramEnd"/>
      <w:r>
        <w:t xml:space="preserve"> do better at mathematics during those important secondary school years for which mathematics takes a turn towards doing algebra and </w:t>
      </w:r>
      <w:r w:rsidRPr="00A006DD">
        <w:rPr>
          <w:noProof/>
        </w:rPr>
        <w:t>quadra</w:t>
      </w:r>
      <w:r w:rsidR="00A006DD">
        <w:rPr>
          <w:noProof/>
        </w:rPr>
        <w:t>t</w:t>
      </w:r>
      <w:r w:rsidRPr="00A006DD">
        <w:rPr>
          <w:noProof/>
        </w:rPr>
        <w:t>ic</w:t>
      </w:r>
      <w:r>
        <w:t xml:space="preserve"> equations. </w:t>
      </w:r>
    </w:p>
    <w:p w:rsidR="005431DA" w:rsidRDefault="00A0533D" w:rsidP="005431DA">
      <w:r>
        <w:t>While this website initially will not have support towards learning material at secondary school, it will provide a base platform for expansion in future, that new secondary school students can use to check where their skill level is, and how ready any student is for moving onto the next level of mathematics.</w:t>
      </w:r>
    </w:p>
    <w:p w:rsidR="00A0533D" w:rsidRDefault="00A0533D" w:rsidP="005431DA">
      <w:r>
        <w:t>If a teacher notices a new secondary student struggling this website could potentially be used to help the student catch up and get on top of the mathematics game!</w:t>
      </w:r>
    </w:p>
    <w:p w:rsidR="005431DA" w:rsidRDefault="001076CC" w:rsidP="005431DA">
      <w:pPr>
        <w:pStyle w:val="Heading2"/>
      </w:pPr>
      <w:bookmarkStart w:id="2" w:name="_Toc529745557"/>
      <w:proofErr w:type="gramStart"/>
      <w:r>
        <w:t xml:space="preserve">Short and long </w:t>
      </w:r>
      <w:r w:rsidR="005431DA">
        <w:t>term</w:t>
      </w:r>
      <w:proofErr w:type="gramEnd"/>
      <w:r w:rsidR="005431DA">
        <w:t xml:space="preserve"> goals</w:t>
      </w:r>
      <w:bookmarkEnd w:id="2"/>
    </w:p>
    <w:p w:rsidR="005431DA" w:rsidRDefault="00F17B3E" w:rsidP="005431DA">
      <w:r>
        <w:t xml:space="preserve">Short-term this website will be developed keeping in mind Information Architecture aiming at implementing a Model, View &amp; Controller (MVC) web application using HTML, CSS, PHP, </w:t>
      </w:r>
      <w:proofErr w:type="spellStart"/>
      <w:r>
        <w:t>Javascript</w:t>
      </w:r>
      <w:proofErr w:type="spellEnd"/>
      <w:r w:rsidR="00BB2876">
        <w:t>,</w:t>
      </w:r>
      <w:r>
        <w:t xml:space="preserve"> </w:t>
      </w:r>
      <w:r w:rsidRPr="00A006DD">
        <w:rPr>
          <w:noProof/>
        </w:rPr>
        <w:t>and</w:t>
      </w:r>
      <w:r>
        <w:t xml:space="preserve"> AJAX, with session retention and onto </w:t>
      </w:r>
      <w:r w:rsidR="00BB2876">
        <w:t xml:space="preserve">the </w:t>
      </w:r>
      <w:r w:rsidRPr="00BB2876">
        <w:rPr>
          <w:noProof/>
        </w:rPr>
        <w:t>use</w:t>
      </w:r>
      <w:r>
        <w:t xml:space="preserve"> of a Database Management System. The websites will initially have mathematical tutorials and challenges to complete </w:t>
      </w:r>
      <w:proofErr w:type="gramStart"/>
      <w:r>
        <w:t>in order to</w:t>
      </w:r>
      <w:proofErr w:type="gramEnd"/>
      <w:r>
        <w:t xml:space="preserve"> learn and put into practice proof of concept solving equations comprising of addition, subtrac</w:t>
      </w:r>
      <w:r w:rsidR="00BE3A65">
        <w:t>tion, multiplication &amp; division.</w:t>
      </w:r>
    </w:p>
    <w:p w:rsidR="00F17B3E" w:rsidRDefault="00F17B3E" w:rsidP="005431DA">
      <w:r>
        <w:t>Long-term this website is to become capable of tracking users progress</w:t>
      </w:r>
      <w:r w:rsidR="00ED43AC">
        <w:t xml:space="preserve">, support logging in accounts and provide statistics to users on </w:t>
      </w:r>
      <w:r w:rsidR="00BE3A65" w:rsidRPr="00BB2876">
        <w:rPr>
          <w:noProof/>
        </w:rPr>
        <w:t>a</w:t>
      </w:r>
      <w:r w:rsidR="00BB2876">
        <w:rPr>
          <w:noProof/>
        </w:rPr>
        <w:t>n</w:t>
      </w:r>
      <w:r w:rsidR="00BE3A65" w:rsidRPr="00BB2876">
        <w:rPr>
          <w:noProof/>
        </w:rPr>
        <w:t xml:space="preserve"> overall</w:t>
      </w:r>
      <w:r w:rsidR="00BE3A65">
        <w:t xml:space="preserve"> and activity by activity basis. Potentially the ability to add </w:t>
      </w:r>
      <w:r w:rsidR="00BE3A65" w:rsidRPr="00BB2876">
        <w:rPr>
          <w:noProof/>
        </w:rPr>
        <w:t>sub</w:t>
      </w:r>
      <w:r w:rsidR="00BB2876">
        <w:rPr>
          <w:noProof/>
        </w:rPr>
        <w:t>-</w:t>
      </w:r>
      <w:r w:rsidR="00BE3A65" w:rsidRPr="00BB2876">
        <w:rPr>
          <w:noProof/>
        </w:rPr>
        <w:t>users</w:t>
      </w:r>
      <w:r w:rsidR="00BE3A65">
        <w:t xml:space="preserve"> to an account so parents or teachers can add their kids or students and monitor accomplishments and </w:t>
      </w:r>
      <w:r w:rsidR="00BE3A65" w:rsidRPr="00BB2876">
        <w:rPr>
          <w:noProof/>
        </w:rPr>
        <w:t>learning</w:t>
      </w:r>
      <w:r w:rsidR="00BE3A65">
        <w:t xml:space="preserve"> to aid supporting secondary schoolers mathematics skills while trying to be fun for the learner at the same time, with plenty of support to customize tutorial activities.</w:t>
      </w:r>
    </w:p>
    <w:p w:rsidR="005431DA" w:rsidRDefault="005431DA" w:rsidP="005431DA">
      <w:pPr>
        <w:pStyle w:val="Heading2"/>
      </w:pPr>
      <w:bookmarkStart w:id="3" w:name="_Toc529745558"/>
      <w:r>
        <w:t>Intended Audiences</w:t>
      </w:r>
      <w:bookmarkEnd w:id="3"/>
    </w:p>
    <w:p w:rsidR="005431DA" w:rsidRDefault="00BE3A65" w:rsidP="005431DA">
      <w:r>
        <w:t xml:space="preserve">The intended audience for the website is secondary </w:t>
      </w:r>
      <w:r w:rsidRPr="00BB2876">
        <w:rPr>
          <w:noProof/>
        </w:rPr>
        <w:t>school</w:t>
      </w:r>
      <w:r w:rsidR="00BB2876">
        <w:rPr>
          <w:noProof/>
        </w:rPr>
        <w:t>-</w:t>
      </w:r>
      <w:r w:rsidRPr="00BB2876">
        <w:rPr>
          <w:noProof/>
        </w:rPr>
        <w:t>aged</w:t>
      </w:r>
      <w:r>
        <w:t xml:space="preserve"> children and </w:t>
      </w:r>
      <w:r w:rsidRPr="00BB2876">
        <w:rPr>
          <w:noProof/>
        </w:rPr>
        <w:t>teenagers</w:t>
      </w:r>
      <w:r>
        <w:t xml:space="preserve"> while providing a platform for parents and teachers to help aid students who may be struggling with simple mathematics and need to get up to speed but find it daunting instead of fun. Others from primary and intermediate schoolers to adults will be able to use the website too, either for mastering the basics earlier in their educational years or brushing up on forgotten knowledge as an adult. But primarily the targeted audience is Secondary schoolers, Teachers</w:t>
      </w:r>
      <w:r w:rsidR="00BB2876">
        <w:t>,</w:t>
      </w:r>
      <w:r>
        <w:t xml:space="preserve"> </w:t>
      </w:r>
      <w:r w:rsidRPr="00BB2876">
        <w:rPr>
          <w:noProof/>
        </w:rPr>
        <w:t>and</w:t>
      </w:r>
      <w:r>
        <w:t xml:space="preserve"> Parents!</w:t>
      </w:r>
    </w:p>
    <w:p w:rsidR="005431DA" w:rsidRDefault="005431DA" w:rsidP="005431DA">
      <w:pPr>
        <w:pStyle w:val="Heading2"/>
      </w:pPr>
      <w:bookmarkStart w:id="4" w:name="_Toc529745559"/>
      <w:r>
        <w:t xml:space="preserve">Why will people come to the </w:t>
      </w:r>
      <w:r w:rsidRPr="00045439">
        <w:rPr>
          <w:noProof/>
        </w:rPr>
        <w:t>website</w:t>
      </w:r>
      <w:r>
        <w:t>?</w:t>
      </w:r>
      <w:bookmarkEnd w:id="4"/>
    </w:p>
    <w:p w:rsidR="005431DA" w:rsidRDefault="0038016A" w:rsidP="005431DA">
      <w:r>
        <w:lastRenderedPageBreak/>
        <w:t xml:space="preserve">To </w:t>
      </w:r>
      <w:r w:rsidR="00746471">
        <w:t>get help with</w:t>
      </w:r>
      <w:r>
        <w:t xml:space="preserve"> aiding and support</w:t>
      </w:r>
      <w:r w:rsidR="00746471">
        <w:t>ing</w:t>
      </w:r>
      <w:r w:rsidR="00FB772E">
        <w:t xml:space="preserve"> a trackable mathematical</w:t>
      </w:r>
      <w:r>
        <w:t xml:space="preserve"> learning</w:t>
      </w:r>
      <w:r w:rsidR="00FB772E">
        <w:t xml:space="preserve"> environment</w:t>
      </w:r>
      <w:r>
        <w:t xml:space="preserve"> from home</w:t>
      </w:r>
      <w:r w:rsidR="00FB772E">
        <w:t xml:space="preserve"> or in the classroom</w:t>
      </w:r>
      <w:r>
        <w:t xml:space="preserve"> </w:t>
      </w:r>
      <w:r w:rsidR="00FB772E">
        <w:t>for</w:t>
      </w:r>
      <w:r>
        <w:t xml:space="preserve"> parents</w:t>
      </w:r>
      <w:r w:rsidR="00FB772E">
        <w:t xml:space="preserve">, </w:t>
      </w:r>
      <w:r w:rsidR="00746471">
        <w:t>teachers</w:t>
      </w:r>
      <w:r w:rsidR="00FB772E">
        <w:t xml:space="preserve"> and students alike, making learning easier, interactive and fun!</w:t>
      </w:r>
    </w:p>
    <w:p w:rsidR="005431DA" w:rsidRDefault="005431DA" w:rsidP="00B06330">
      <w:pPr>
        <w:pStyle w:val="Heading1"/>
      </w:pPr>
      <w:bookmarkStart w:id="5" w:name="_Toc529745560"/>
      <w:r>
        <w:t>Define the User Experience</w:t>
      </w:r>
      <w:bookmarkEnd w:id="5"/>
      <w:r>
        <w:tab/>
      </w:r>
    </w:p>
    <w:p w:rsidR="005431DA" w:rsidRDefault="005431DA" w:rsidP="005431DA">
      <w:pPr>
        <w:pStyle w:val="Heading2"/>
      </w:pPr>
      <w:bookmarkStart w:id="6" w:name="_Toc529745561"/>
      <w:r>
        <w:t>Define the Audience</w:t>
      </w:r>
      <w:r w:rsidR="009D7CD1">
        <w:t xml:space="preserve"> (Personas)</w:t>
      </w:r>
      <w:bookmarkEnd w:id="6"/>
    </w:p>
    <w:p w:rsidR="005431DA" w:rsidRDefault="00B06330" w:rsidP="006F79B1">
      <w:pPr>
        <w:pStyle w:val="Title"/>
      </w:pPr>
      <w:r>
        <w:t>Students</w:t>
      </w:r>
    </w:p>
    <w:p w:rsidR="00B06330" w:rsidRPr="00BD129C" w:rsidRDefault="003E2059" w:rsidP="00BD129C">
      <w:pPr>
        <w:rPr>
          <w:rStyle w:val="IntenseEmphasis"/>
        </w:rPr>
      </w:pPr>
      <w:r w:rsidRPr="00BB2876">
        <w:rPr>
          <w:rStyle w:val="IntenseEmphasis"/>
          <w:noProof/>
        </w:rPr>
        <w:t>Demographic</w:t>
      </w:r>
      <w:r w:rsidR="00E243C8" w:rsidRPr="00BD129C">
        <w:rPr>
          <w:rStyle w:val="IntenseEmphasis"/>
        </w:rPr>
        <w:t>:</w:t>
      </w:r>
    </w:p>
    <w:p w:rsidR="00E243C8" w:rsidRDefault="00F61E7F" w:rsidP="005431DA">
      <w:r>
        <w:t xml:space="preserve">Students are primarily identified to be in Secondary/High School aged 12-18 years and can be any gender. Education includes previous attendance to Primary and Intermediate Schools. </w:t>
      </w:r>
      <w:r w:rsidRPr="00BB2876">
        <w:rPr>
          <w:noProof/>
        </w:rPr>
        <w:t>Part time</w:t>
      </w:r>
      <w:r>
        <w:t xml:space="preserve"> occupation involving cash counting and handling is a possibility for Students 15 or over.</w:t>
      </w:r>
    </w:p>
    <w:p w:rsidR="00E243C8" w:rsidRPr="00BD129C" w:rsidRDefault="00E243C8" w:rsidP="005431DA">
      <w:pPr>
        <w:rPr>
          <w:rStyle w:val="IntenseEmphasis"/>
        </w:rPr>
      </w:pPr>
      <w:r w:rsidRPr="00BB2876">
        <w:rPr>
          <w:rStyle w:val="IntenseEmphasis"/>
          <w:noProof/>
        </w:rPr>
        <w:t>Psychographic</w:t>
      </w:r>
      <w:r w:rsidRPr="00BD129C">
        <w:rPr>
          <w:rStyle w:val="IntenseEmphasis"/>
        </w:rPr>
        <w:t>:</w:t>
      </w:r>
    </w:p>
    <w:p w:rsidR="00E243C8" w:rsidRDefault="00F61E7F" w:rsidP="005431DA">
      <w:r>
        <w:t xml:space="preserve">The goals of Students </w:t>
      </w:r>
      <w:r w:rsidR="001C280D">
        <w:t>are</w:t>
      </w:r>
      <w:r>
        <w:t xml:space="preserve"> to become better educated and ready for transition into the </w:t>
      </w:r>
      <w:r w:rsidR="001C280D">
        <w:t>wor</w:t>
      </w:r>
      <w:r w:rsidR="00BD129C">
        <w:t>ld as independent individuals and</w:t>
      </w:r>
      <w:r w:rsidR="001C280D">
        <w:t xml:space="preserve"> young adults whom will likely go directly into work life or tertiary education. Students are expected to be given tasks like homework to complete outside of school hours and tasks such as writing essays, doing </w:t>
      </w:r>
      <w:r w:rsidR="00BB2876" w:rsidRPr="00BB2876">
        <w:rPr>
          <w:noProof/>
        </w:rPr>
        <w:t xml:space="preserve">a </w:t>
      </w:r>
      <w:r w:rsidR="001C280D" w:rsidRPr="00BB2876">
        <w:rPr>
          <w:noProof/>
        </w:rPr>
        <w:t>test</w:t>
      </w:r>
      <w:r w:rsidR="001C280D">
        <w:t xml:space="preserve"> or sitting exams while at school. Student</w:t>
      </w:r>
      <w:r w:rsidR="00BD129C">
        <w:t>s</w:t>
      </w:r>
      <w:r w:rsidR="001C280D">
        <w:t xml:space="preserve"> can be involved in extracurricular tasks such as sports training and events. </w:t>
      </w:r>
      <w:r w:rsidR="00BB2876">
        <w:rPr>
          <w:noProof/>
        </w:rPr>
        <w:t>The m</w:t>
      </w:r>
      <w:r w:rsidR="001C280D" w:rsidRPr="00BB2876">
        <w:rPr>
          <w:noProof/>
        </w:rPr>
        <w:t>otivation</w:t>
      </w:r>
      <w:r w:rsidR="001C280D">
        <w:t xml:space="preserve"> for Students comes from persona</w:t>
      </w:r>
      <w:r w:rsidR="00757144">
        <w:t>l and parental desires, with encouragement from school staff such as teachers. But often motivation can be the biggest downfall for a Student.</w:t>
      </w:r>
    </w:p>
    <w:p w:rsidR="00E243C8" w:rsidRPr="00BD129C" w:rsidRDefault="00E243C8" w:rsidP="005431DA">
      <w:pPr>
        <w:rPr>
          <w:rStyle w:val="IntenseEmphasis"/>
        </w:rPr>
      </w:pPr>
      <w:r w:rsidRPr="00BB2876">
        <w:rPr>
          <w:rStyle w:val="IntenseEmphasis"/>
          <w:noProof/>
        </w:rPr>
        <w:t>Webographics</w:t>
      </w:r>
      <w:r w:rsidRPr="00BD129C">
        <w:rPr>
          <w:rStyle w:val="IntenseEmphasis"/>
        </w:rPr>
        <w:t>:</w:t>
      </w:r>
    </w:p>
    <w:p w:rsidR="00E243C8" w:rsidRDefault="00757144" w:rsidP="005431DA">
      <w:r>
        <w:t>Students h</w:t>
      </w:r>
      <w:r w:rsidR="008B3AAD">
        <w:t>ave been exposed to computers,</w:t>
      </w:r>
      <w:r>
        <w:t xml:space="preserve"> tablets or even </w:t>
      </w:r>
      <w:r w:rsidRPr="00BB2876">
        <w:rPr>
          <w:noProof/>
        </w:rPr>
        <w:t>smartphones</w:t>
      </w:r>
      <w:r>
        <w:t xml:space="preserve"> with likely a few years of experience either using devices at home, school or even on the go! Some Students are likely </w:t>
      </w:r>
      <w:r w:rsidRPr="00BB2876">
        <w:rPr>
          <w:noProof/>
        </w:rPr>
        <w:t>smartphone</w:t>
      </w:r>
      <w:r>
        <w:t xml:space="preserve"> or tablet owners and will be highly competent in the usage of such devices</w:t>
      </w:r>
      <w:r w:rsidR="001F14B1">
        <w:t xml:space="preserve"> on a </w:t>
      </w:r>
      <w:r w:rsidR="00BD129C">
        <w:t>daily or weekly basis</w:t>
      </w:r>
      <w:r>
        <w:t>, with a tendency towards social media’</w:t>
      </w:r>
      <w:r w:rsidR="008B3AAD">
        <w:t>s such as Facebook, T</w:t>
      </w:r>
      <w:r>
        <w:t>witter or Instagram.</w:t>
      </w:r>
    </w:p>
    <w:p w:rsidR="000F4D65" w:rsidRDefault="000F4D65" w:rsidP="005431DA"/>
    <w:p w:rsidR="00B06330" w:rsidRDefault="00B06330" w:rsidP="000F4D65">
      <w:pPr>
        <w:pStyle w:val="Title"/>
      </w:pPr>
      <w:r>
        <w:t>Teachers</w:t>
      </w:r>
    </w:p>
    <w:p w:rsidR="000F4D65" w:rsidRPr="00BD129C" w:rsidRDefault="000F4D65" w:rsidP="000F4D65">
      <w:pPr>
        <w:rPr>
          <w:rStyle w:val="IntenseEmphasis"/>
        </w:rPr>
      </w:pPr>
      <w:r w:rsidRPr="00BB2876">
        <w:rPr>
          <w:rStyle w:val="IntenseEmphasis"/>
          <w:noProof/>
        </w:rPr>
        <w:t>Demographic</w:t>
      </w:r>
      <w:r w:rsidRPr="00BD129C">
        <w:rPr>
          <w:rStyle w:val="IntenseEmphasis"/>
        </w:rPr>
        <w:t>:</w:t>
      </w:r>
    </w:p>
    <w:p w:rsidR="000F4D65" w:rsidRDefault="00E17F28" w:rsidP="000F4D65">
      <w:r>
        <w:t>Teachers</w:t>
      </w:r>
      <w:r w:rsidR="000F4D65">
        <w:t xml:space="preserve"> a</w:t>
      </w:r>
      <w:r w:rsidR="001A45A3">
        <w:t>re primarily identified to be employed</w:t>
      </w:r>
      <w:r>
        <w:t xml:space="preserve"> teaching</w:t>
      </w:r>
      <w:r w:rsidR="001A45A3">
        <w:t xml:space="preserve"> Secondary/High School Aged</w:t>
      </w:r>
      <w:r w:rsidR="000F4D65">
        <w:t xml:space="preserve"> </w:t>
      </w:r>
      <w:r>
        <w:t xml:space="preserve">Students </w:t>
      </w:r>
      <w:r w:rsidR="000F4D65">
        <w:t xml:space="preserve">and can be any gender. Education includes </w:t>
      </w:r>
      <w:r w:rsidR="001A45A3">
        <w:t>all compulsory schooling followed by completing a Teaching Degree at a tertiary level</w:t>
      </w:r>
      <w:r w:rsidR="000F4D65">
        <w:t>.</w:t>
      </w:r>
      <w:r w:rsidR="001A45A3">
        <w:t xml:space="preserve"> Teachers may be new to teaching or experienced from previous or current long-term employment.</w:t>
      </w:r>
    </w:p>
    <w:p w:rsidR="000F4D65" w:rsidRPr="00BD129C" w:rsidRDefault="000F4D65" w:rsidP="000F4D65">
      <w:pPr>
        <w:rPr>
          <w:rStyle w:val="IntenseEmphasis"/>
        </w:rPr>
      </w:pPr>
      <w:r w:rsidRPr="00BD129C">
        <w:rPr>
          <w:rStyle w:val="IntenseEmphasis"/>
        </w:rPr>
        <w:t>Psychographic:</w:t>
      </w:r>
    </w:p>
    <w:p w:rsidR="000F4D65" w:rsidRDefault="000F4D65" w:rsidP="000F4D65">
      <w:r>
        <w:lastRenderedPageBreak/>
        <w:t xml:space="preserve">The goals of </w:t>
      </w:r>
      <w:r w:rsidR="001A45A3">
        <w:t>a Teacher</w:t>
      </w:r>
      <w:r>
        <w:t xml:space="preserve"> </w:t>
      </w:r>
      <w:r w:rsidR="003A0940">
        <w:t>are</w:t>
      </w:r>
      <w:r w:rsidR="001A45A3">
        <w:t xml:space="preserve"> to educate Students</w:t>
      </w:r>
      <w:r>
        <w:t xml:space="preserve"> </w:t>
      </w:r>
      <w:r w:rsidR="001A45A3">
        <w:t xml:space="preserve">according to national standards for any given year of </w:t>
      </w:r>
      <w:r w:rsidR="001A45A3" w:rsidRPr="00BB2876">
        <w:rPr>
          <w:noProof/>
        </w:rPr>
        <w:t>learning</w:t>
      </w:r>
      <w:r w:rsidR="001A45A3">
        <w:t xml:space="preserve"> while stimulating young minds towards thinking independently and freely but informatively. Teacher</w:t>
      </w:r>
      <w:r>
        <w:t xml:space="preserve">s are expected to </w:t>
      </w:r>
      <w:r w:rsidR="008E28B2">
        <w:t>undergo</w:t>
      </w:r>
      <w:r>
        <w:t xml:space="preserve"> tasks like </w:t>
      </w:r>
      <w:r w:rsidR="008E28B2">
        <w:t xml:space="preserve">organizing, planning and scheduling classes, marking </w:t>
      </w:r>
      <w:r w:rsidR="008E28B2" w:rsidRPr="00BB2876">
        <w:rPr>
          <w:noProof/>
        </w:rPr>
        <w:t>in</w:t>
      </w:r>
      <w:r w:rsidR="00BB2876">
        <w:rPr>
          <w:noProof/>
        </w:rPr>
        <w:t>-</w:t>
      </w:r>
      <w:r w:rsidR="008E28B2" w:rsidRPr="00BB2876">
        <w:rPr>
          <w:noProof/>
        </w:rPr>
        <w:t>class</w:t>
      </w:r>
      <w:r w:rsidR="008E28B2">
        <w:t xml:space="preserve"> tests and following a lesson plan to ensure all requirements </w:t>
      </w:r>
      <w:r w:rsidR="002B1B38">
        <w:t>under</w:t>
      </w:r>
      <w:r w:rsidR="008E28B2">
        <w:t xml:space="preserve"> national standards are met</w:t>
      </w:r>
      <w:r>
        <w:t xml:space="preserve">. </w:t>
      </w:r>
      <w:r w:rsidR="008E28B2">
        <w:t xml:space="preserve">Some Teachers may have children attending the same school </w:t>
      </w:r>
      <w:r w:rsidR="00BB2876">
        <w:rPr>
          <w:noProof/>
        </w:rPr>
        <w:t>as</w:t>
      </w:r>
      <w:r w:rsidR="008E28B2">
        <w:t xml:space="preserve"> their employment</w:t>
      </w:r>
      <w:r>
        <w:t xml:space="preserve">. </w:t>
      </w:r>
      <w:r w:rsidR="00BB2876">
        <w:rPr>
          <w:noProof/>
        </w:rPr>
        <w:t>The m</w:t>
      </w:r>
      <w:r w:rsidRPr="00BB2876">
        <w:rPr>
          <w:noProof/>
        </w:rPr>
        <w:t>otivation</w:t>
      </w:r>
      <w:r>
        <w:t xml:space="preserve"> for </w:t>
      </w:r>
      <w:r w:rsidR="008E28B2">
        <w:t>Teachers often comes from personal</w:t>
      </w:r>
      <w:r>
        <w:t xml:space="preserve"> desires,</w:t>
      </w:r>
      <w:r w:rsidR="008E28B2">
        <w:t xml:space="preserve"> a love for educating and working with the younger generation or financial security</w:t>
      </w:r>
      <w:r>
        <w:t xml:space="preserve">. </w:t>
      </w:r>
      <w:r w:rsidR="008E28B2">
        <w:t xml:space="preserve">Often a </w:t>
      </w:r>
      <w:r w:rsidR="009D7CD1">
        <w:t>Teacher lacking motivation can negatively influence</w:t>
      </w:r>
      <w:r>
        <w:t xml:space="preserve"> Student</w:t>
      </w:r>
      <w:r w:rsidR="008E28B2">
        <w:t>s</w:t>
      </w:r>
      <w:r>
        <w:t>.</w:t>
      </w:r>
    </w:p>
    <w:p w:rsidR="000F4D65" w:rsidRPr="00BD129C" w:rsidRDefault="000F4D65" w:rsidP="000F4D65">
      <w:pPr>
        <w:rPr>
          <w:rStyle w:val="IntenseEmphasis"/>
        </w:rPr>
      </w:pPr>
      <w:r w:rsidRPr="00BB2876">
        <w:rPr>
          <w:rStyle w:val="IntenseEmphasis"/>
          <w:noProof/>
        </w:rPr>
        <w:t>Webographics</w:t>
      </w:r>
      <w:r w:rsidRPr="00BD129C">
        <w:rPr>
          <w:rStyle w:val="IntenseEmphasis"/>
        </w:rPr>
        <w:t>:</w:t>
      </w:r>
    </w:p>
    <w:p w:rsidR="000F4D65" w:rsidRDefault="009D7CD1" w:rsidP="000F4D65">
      <w:r>
        <w:t>Teachers</w:t>
      </w:r>
      <w:r w:rsidR="000F4D65">
        <w:t xml:space="preserve"> have been exposed to computers, tablets </w:t>
      </w:r>
      <w:r>
        <w:t>and more than likely own</w:t>
      </w:r>
      <w:r w:rsidR="000F4D65">
        <w:t xml:space="preserve"> </w:t>
      </w:r>
      <w:r w:rsidR="000F4D65" w:rsidRPr="00BB2876">
        <w:rPr>
          <w:noProof/>
        </w:rPr>
        <w:t>smartphones</w:t>
      </w:r>
      <w:r w:rsidR="000F4D65">
        <w:t xml:space="preserve"> </w:t>
      </w:r>
      <w:r>
        <w:t xml:space="preserve">or all 3 </w:t>
      </w:r>
      <w:r w:rsidR="000F4D65">
        <w:t xml:space="preserve">with </w:t>
      </w:r>
      <w:r>
        <w:t>many years of experience</w:t>
      </w:r>
      <w:r w:rsidR="000F4D65">
        <w:t xml:space="preserve"> either using devices at home, school or </w:t>
      </w:r>
      <w:r>
        <w:t>in work environments! While s</w:t>
      </w:r>
      <w:r w:rsidR="000F4D65">
        <w:t xml:space="preserve">ome </w:t>
      </w:r>
      <w:r>
        <w:t>Teachers</w:t>
      </w:r>
      <w:r w:rsidR="000F4D65">
        <w:t xml:space="preserve"> </w:t>
      </w:r>
      <w:r>
        <w:t>may already be using such devices in the learning environment</w:t>
      </w:r>
      <w:r w:rsidR="000F4D65">
        <w:t xml:space="preserve"> </w:t>
      </w:r>
      <w:r w:rsidR="001F14B1">
        <w:t>on</w:t>
      </w:r>
      <w:r>
        <w:t xml:space="preserve"> a</w:t>
      </w:r>
      <w:r w:rsidR="000F4D65">
        <w:t xml:space="preserve"> daily or weekly basis, with a tendency towards </w:t>
      </w:r>
      <w:r w:rsidRPr="00BB2876">
        <w:rPr>
          <w:noProof/>
        </w:rPr>
        <w:t>better</w:t>
      </w:r>
      <w:r w:rsidR="00BB2876">
        <w:rPr>
          <w:noProof/>
        </w:rPr>
        <w:t>-</w:t>
      </w:r>
      <w:r w:rsidRPr="00BB2876">
        <w:rPr>
          <w:noProof/>
        </w:rPr>
        <w:t>educating</w:t>
      </w:r>
      <w:r>
        <w:t xml:space="preserve"> Students through visual, audio and physical interactivities</w:t>
      </w:r>
      <w:r w:rsidR="000F4D65">
        <w:t>.</w:t>
      </w:r>
    </w:p>
    <w:p w:rsidR="00B06330" w:rsidRDefault="00B06330" w:rsidP="005431DA"/>
    <w:p w:rsidR="00B06330" w:rsidRDefault="00B06330" w:rsidP="000F4D65">
      <w:pPr>
        <w:pStyle w:val="Title"/>
      </w:pPr>
      <w:r>
        <w:t>Parents</w:t>
      </w:r>
    </w:p>
    <w:p w:rsidR="000F4D65" w:rsidRPr="00BD129C" w:rsidRDefault="000F4D65" w:rsidP="000F4D65">
      <w:pPr>
        <w:rPr>
          <w:rStyle w:val="IntenseEmphasis"/>
        </w:rPr>
      </w:pPr>
      <w:r w:rsidRPr="00BB2876">
        <w:rPr>
          <w:rStyle w:val="IntenseEmphasis"/>
          <w:noProof/>
        </w:rPr>
        <w:t>Demographic</w:t>
      </w:r>
      <w:r w:rsidRPr="00BD129C">
        <w:rPr>
          <w:rStyle w:val="IntenseEmphasis"/>
        </w:rPr>
        <w:t>:</w:t>
      </w:r>
    </w:p>
    <w:p w:rsidR="000F4D65" w:rsidRDefault="009D7CD1" w:rsidP="000F4D65">
      <w:r>
        <w:t>Parent</w:t>
      </w:r>
      <w:r w:rsidR="000F4D65">
        <w:t xml:space="preserve">s are primarily identified to </w:t>
      </w:r>
      <w:r>
        <w:t xml:space="preserve">have children that are in Secondary/High School, </w:t>
      </w:r>
      <w:r w:rsidR="000F4D65">
        <w:t xml:space="preserve">and </w:t>
      </w:r>
      <w:r>
        <w:t xml:space="preserve">Parents </w:t>
      </w:r>
      <w:r w:rsidR="000F4D65">
        <w:t xml:space="preserve">can be any gender. Education includes previous attendance to </w:t>
      </w:r>
      <w:r>
        <w:t>compulsory schooling and possibly further tertiary education</w:t>
      </w:r>
      <w:r w:rsidR="000F4D65">
        <w:t xml:space="preserve">. </w:t>
      </w:r>
      <w:r>
        <w:t>O</w:t>
      </w:r>
      <w:r w:rsidR="000F4D65">
        <w:t xml:space="preserve">ccupation </w:t>
      </w:r>
      <w:r>
        <w:t xml:space="preserve">can be </w:t>
      </w:r>
      <w:r w:rsidR="00AB0238">
        <w:t xml:space="preserve">any form of employment or </w:t>
      </w:r>
      <w:r w:rsidR="00AB0238" w:rsidRPr="00BB2876">
        <w:rPr>
          <w:noProof/>
        </w:rPr>
        <w:t>unemployed</w:t>
      </w:r>
      <w:r w:rsidR="00AB0238">
        <w:t xml:space="preserve"> on welfare. Likely lacking the skills, knowledge, time and tools to educate their children themselves.</w:t>
      </w:r>
    </w:p>
    <w:p w:rsidR="000F4D65" w:rsidRPr="00BD129C" w:rsidRDefault="000F4D65" w:rsidP="000F4D65">
      <w:pPr>
        <w:rPr>
          <w:rStyle w:val="IntenseEmphasis"/>
        </w:rPr>
      </w:pPr>
      <w:r w:rsidRPr="00BB2876">
        <w:rPr>
          <w:rStyle w:val="IntenseEmphasis"/>
          <w:noProof/>
        </w:rPr>
        <w:t>Psychographic</w:t>
      </w:r>
      <w:r w:rsidRPr="00BD129C">
        <w:rPr>
          <w:rStyle w:val="IntenseEmphasis"/>
        </w:rPr>
        <w:t>:</w:t>
      </w:r>
    </w:p>
    <w:p w:rsidR="000F4D65" w:rsidRDefault="000F4D65" w:rsidP="000F4D65">
      <w:r>
        <w:t xml:space="preserve">The goals of </w:t>
      </w:r>
      <w:r w:rsidR="00AB0238">
        <w:t>Parents</w:t>
      </w:r>
      <w:r>
        <w:t xml:space="preserve"> are</w:t>
      </w:r>
      <w:r w:rsidR="00AB0238">
        <w:t xml:space="preserve"> like the goals of a Student, every Parent wants to see their child </w:t>
      </w:r>
      <w:r>
        <w:t xml:space="preserve">ready for transition into the world as independent individuals and </w:t>
      </w:r>
      <w:r w:rsidR="00AB0238">
        <w:t>hopefully progress on to</w:t>
      </w:r>
      <w:r>
        <w:t xml:space="preserve"> tertiary education. </w:t>
      </w:r>
      <w:r w:rsidR="00AB0238">
        <w:t>But Parents also want a safe learning environment for their Child. Parents have everyday</w:t>
      </w:r>
      <w:r>
        <w:t xml:space="preserve"> tasks like </w:t>
      </w:r>
      <w:r w:rsidR="00AB0238">
        <w:t xml:space="preserve">work, taking children to and from school, cooking, cleaning and more. Parents may have the task of encouraging and aiding their Child with completing homework outside of school hours. </w:t>
      </w:r>
      <w:r w:rsidR="00BB2876">
        <w:rPr>
          <w:noProof/>
        </w:rPr>
        <w:t>The m</w:t>
      </w:r>
      <w:r w:rsidR="00AB0238" w:rsidRPr="00BB2876">
        <w:rPr>
          <w:noProof/>
        </w:rPr>
        <w:t>otivation</w:t>
      </w:r>
      <w:r w:rsidR="00AB0238">
        <w:t xml:space="preserve"> for Parent</w:t>
      </w:r>
      <w:r>
        <w:t xml:space="preserve">s comes from personal desires, </w:t>
      </w:r>
      <w:r w:rsidR="00AB0238">
        <w:t xml:space="preserve">wanting to see their child do well in school and life in general, some Parents even pressure their Children to excel at school and become </w:t>
      </w:r>
      <w:r w:rsidR="00AB0238" w:rsidRPr="00BB2876">
        <w:rPr>
          <w:noProof/>
        </w:rPr>
        <w:t>overachievers</w:t>
      </w:r>
      <w:r>
        <w:t>.</w:t>
      </w:r>
    </w:p>
    <w:p w:rsidR="000F4D65" w:rsidRPr="00BD129C" w:rsidRDefault="000F4D65" w:rsidP="000F4D65">
      <w:pPr>
        <w:rPr>
          <w:rStyle w:val="IntenseEmphasis"/>
        </w:rPr>
      </w:pPr>
      <w:r w:rsidRPr="00BB2876">
        <w:rPr>
          <w:rStyle w:val="IntenseEmphasis"/>
          <w:noProof/>
        </w:rPr>
        <w:t>Webographics</w:t>
      </w:r>
      <w:r w:rsidRPr="00BD129C">
        <w:rPr>
          <w:rStyle w:val="IntenseEmphasis"/>
        </w:rPr>
        <w:t>:</w:t>
      </w:r>
    </w:p>
    <w:p w:rsidR="00B06330" w:rsidRDefault="00CE4422" w:rsidP="005431DA">
      <w:r>
        <w:t>Parents</w:t>
      </w:r>
      <w:r w:rsidR="000F4D65">
        <w:t xml:space="preserve"> have </w:t>
      </w:r>
      <w:r>
        <w:t>commonly</w:t>
      </w:r>
      <w:r w:rsidR="000F4D65">
        <w:t xml:space="preserve"> </w:t>
      </w:r>
      <w:r>
        <w:t>become familiar with</w:t>
      </w:r>
      <w:r w:rsidR="000F4D65">
        <w:t xml:space="preserve"> computers, tablets or even </w:t>
      </w:r>
      <w:r w:rsidR="000F4D65" w:rsidRPr="00BB2876">
        <w:rPr>
          <w:noProof/>
        </w:rPr>
        <w:t>smartphones</w:t>
      </w:r>
      <w:r w:rsidR="000F4D65">
        <w:t xml:space="preserve"> with likely a few years of experienc</w:t>
      </w:r>
      <w:r>
        <w:t>e either using devices at home or in a work environment</w:t>
      </w:r>
      <w:r w:rsidR="000F4D65">
        <w:t xml:space="preserve">! </w:t>
      </w:r>
      <w:r>
        <w:t xml:space="preserve">But some Parents may be significantly less competent than their Children due to all the changes in use of devices amongst society today compared to when the Parents </w:t>
      </w:r>
      <w:r w:rsidRPr="00BB2876">
        <w:rPr>
          <w:noProof/>
        </w:rPr>
        <w:t>were</w:t>
      </w:r>
      <w:r>
        <w:t xml:space="preserve"> younger themselves. Parents are expected to be </w:t>
      </w:r>
      <w:r w:rsidRPr="00BB2876">
        <w:rPr>
          <w:noProof/>
        </w:rPr>
        <w:t>smartphone</w:t>
      </w:r>
      <w:r w:rsidR="000F4D65">
        <w:t xml:space="preserve"> owners </w:t>
      </w:r>
      <w:r>
        <w:t>and possibly computer owners too, but</w:t>
      </w:r>
      <w:r w:rsidR="000F4D65">
        <w:t xml:space="preserve"> c</w:t>
      </w:r>
      <w:r>
        <w:t>ompetency will vary greatly as will</w:t>
      </w:r>
      <w:r w:rsidR="000F4D65">
        <w:t xml:space="preserve"> the </w:t>
      </w:r>
      <w:r w:rsidR="000F4D65">
        <w:lastRenderedPageBreak/>
        <w:t>usage of such devices</w:t>
      </w:r>
      <w:r>
        <w:t xml:space="preserve"> on</w:t>
      </w:r>
      <w:r w:rsidR="00BB2876">
        <w:t xml:space="preserve"> a</w:t>
      </w:r>
      <w:r>
        <w:t xml:space="preserve"> </w:t>
      </w:r>
      <w:r w:rsidR="000F4D65" w:rsidRPr="00BB2876">
        <w:rPr>
          <w:noProof/>
        </w:rPr>
        <w:t>daily</w:t>
      </w:r>
      <w:r w:rsidR="000F4D65">
        <w:t xml:space="preserve"> or weekly basis, with </w:t>
      </w:r>
      <w:r>
        <w:t>many Parents mostly using these for Online shopping, emailing and social media such as Facebook</w:t>
      </w:r>
      <w:r w:rsidR="000F4D65">
        <w:t>.</w:t>
      </w:r>
    </w:p>
    <w:p w:rsidR="005431DA" w:rsidRDefault="00AB0238" w:rsidP="005431DA">
      <w:pPr>
        <w:pStyle w:val="Heading2"/>
      </w:pPr>
      <w:bookmarkStart w:id="7" w:name="_Toc529745562"/>
      <w:r>
        <w:t>Audience</w:t>
      </w:r>
      <w:r w:rsidR="005431DA">
        <w:t xml:space="preserve"> </w:t>
      </w:r>
      <w:r w:rsidR="005431DA" w:rsidRPr="00BB2876">
        <w:rPr>
          <w:noProof/>
        </w:rPr>
        <w:t>Scenarios</w:t>
      </w:r>
      <w:bookmarkEnd w:id="7"/>
    </w:p>
    <w:p w:rsidR="003C293F" w:rsidRDefault="003C293F" w:rsidP="005431DA">
      <w:pPr>
        <w:rPr>
          <w:rStyle w:val="IntenseEmphasis"/>
        </w:rPr>
      </w:pPr>
    </w:p>
    <w:p w:rsidR="005431DA" w:rsidRPr="003C293F" w:rsidRDefault="00EE0088" w:rsidP="005431DA">
      <w:pPr>
        <w:rPr>
          <w:rStyle w:val="IntenseEmphasis"/>
        </w:rPr>
      </w:pPr>
      <w:r w:rsidRPr="00BB2876">
        <w:rPr>
          <w:rStyle w:val="IntenseEmphasis"/>
          <w:noProof/>
        </w:rPr>
        <w:t>Students</w:t>
      </w:r>
    </w:p>
    <w:p w:rsidR="00FE4E3F" w:rsidRDefault="000474F2" w:rsidP="005431DA">
      <w:r>
        <w:t xml:space="preserve">Michael just turned 13 years old and is starting his first year at secondary school </w:t>
      </w:r>
      <w:r w:rsidR="002475D4">
        <w:t xml:space="preserve">next week </w:t>
      </w:r>
      <w:r>
        <w:t>but is feeling wear</w:t>
      </w:r>
      <w:r w:rsidR="002475D4">
        <w:t xml:space="preserve">y about his mathematics ability since his parents have told him that in secondary school he will have different teachers for separate subjects. Previously he has always had just one Teacher and class to attend where all subjects were covered. </w:t>
      </w:r>
    </w:p>
    <w:p w:rsidR="00FE4E3F" w:rsidRDefault="002475D4" w:rsidP="005431DA">
      <w:r>
        <w:t xml:space="preserve">He is nervous after struggling through intermediate school to do basic mathematics and failing to </w:t>
      </w:r>
      <w:r w:rsidR="00FE4E3F">
        <w:t>perform</w:t>
      </w:r>
      <w:r>
        <w:t xml:space="preserve"> during math quizzes due to time constraints as he takes a long time to complete mathematical equations, he usually gets them correct but </w:t>
      </w:r>
      <w:r w:rsidR="00FE4E3F">
        <w:t>cannot</w:t>
      </w:r>
      <w:r>
        <w:t xml:space="preserve"> do the math work fast enough. </w:t>
      </w:r>
    </w:p>
    <w:p w:rsidR="00EE0088" w:rsidRDefault="002475D4" w:rsidP="005431DA">
      <w:r>
        <w:t xml:space="preserve">Michael has asked his Parents if he can get tutoring to help with his </w:t>
      </w:r>
      <w:r w:rsidR="00FE4E3F">
        <w:t>mathematics,</w:t>
      </w:r>
      <w:r>
        <w:t xml:space="preserve"> but his Parents are </w:t>
      </w:r>
      <w:r w:rsidRPr="00BB2876">
        <w:rPr>
          <w:noProof/>
        </w:rPr>
        <w:t>unemployed</w:t>
      </w:r>
      <w:r>
        <w:t xml:space="preserve">, unable </w:t>
      </w:r>
      <w:r w:rsidR="00581422">
        <w:t xml:space="preserve">to afford the costs associated. </w:t>
      </w:r>
      <w:r w:rsidR="00FE4E3F">
        <w:t>Michael has a tablet he got for Christmas and would like to be able to use it for helping develop his mathematical skills</w:t>
      </w:r>
      <w:r w:rsidR="001076CC">
        <w:t xml:space="preserve"> in a more interactive way</w:t>
      </w:r>
      <w:r w:rsidR="00FE4E3F">
        <w:t>.</w:t>
      </w:r>
    </w:p>
    <w:p w:rsidR="00EE0088" w:rsidRDefault="00EE0088" w:rsidP="005431DA"/>
    <w:p w:rsidR="00EE0088" w:rsidRPr="003C293F" w:rsidRDefault="00EE0088" w:rsidP="005431DA">
      <w:pPr>
        <w:rPr>
          <w:rStyle w:val="IntenseEmphasis"/>
        </w:rPr>
      </w:pPr>
      <w:r w:rsidRPr="003C293F">
        <w:rPr>
          <w:rStyle w:val="IntenseEmphasis"/>
        </w:rPr>
        <w:t>Teachers</w:t>
      </w:r>
    </w:p>
    <w:p w:rsidR="00E86555" w:rsidRDefault="00462FF8" w:rsidP="005431DA">
      <w:r w:rsidRPr="00BB2876">
        <w:rPr>
          <w:noProof/>
        </w:rPr>
        <w:t>Mrs</w:t>
      </w:r>
      <w:r w:rsidR="00BB2876">
        <w:rPr>
          <w:noProof/>
        </w:rPr>
        <w:t>.</w:t>
      </w:r>
      <w:r>
        <w:t xml:space="preserve"> Richardson is a secondary school mathematics teacher aged 29 who has completed a teaching degree and is particularly interested in Design-Based Research to improve the learning environment she provides. Research has her interested in Information Technology and its possible </w:t>
      </w:r>
      <w:r w:rsidR="00E86555">
        <w:t xml:space="preserve">benefits with </w:t>
      </w:r>
      <w:r>
        <w:t xml:space="preserve">application to a mathematical learning environment </w:t>
      </w:r>
      <w:r w:rsidR="00E86555">
        <w:t>for</w:t>
      </w:r>
      <w:r>
        <w:t xml:space="preserve"> help</w:t>
      </w:r>
      <w:r w:rsidR="00E86555">
        <w:t>ing</w:t>
      </w:r>
      <w:r>
        <w:t xml:space="preserve"> with things like speed training, visualization, </w:t>
      </w:r>
      <w:r w:rsidR="00E86555">
        <w:t>demonstration, lessons, testing, homework and more.</w:t>
      </w:r>
      <w:r>
        <w:t xml:space="preserve"> </w:t>
      </w:r>
    </w:p>
    <w:p w:rsidR="00EE0088" w:rsidRDefault="00E86555" w:rsidP="005431DA">
      <w:r>
        <w:t>All the while providing the foundations for collecting student data for</w:t>
      </w:r>
      <w:r w:rsidR="00462FF8">
        <w:t xml:space="preserve"> analysis</w:t>
      </w:r>
      <w:r>
        <w:t>, progress tracking and the ability to let her students learn mathematical knowledge and ski</w:t>
      </w:r>
      <w:r w:rsidR="00044B89">
        <w:t xml:space="preserve">lls at the pace of </w:t>
      </w:r>
      <w:proofErr w:type="gramStart"/>
      <w:r w:rsidR="00044B89">
        <w:t>each individual</w:t>
      </w:r>
      <w:proofErr w:type="gramEnd"/>
      <w:r>
        <w:t xml:space="preserve">, able to repeat lessons until they do understand. </w:t>
      </w:r>
      <w:r w:rsidR="003C293F" w:rsidRPr="00BB2876">
        <w:rPr>
          <w:noProof/>
        </w:rPr>
        <w:t>Mrs</w:t>
      </w:r>
      <w:r w:rsidR="00BB2876">
        <w:rPr>
          <w:noProof/>
        </w:rPr>
        <w:t>.</w:t>
      </w:r>
      <w:r>
        <w:t xml:space="preserve"> Richardson is also in search of alternative learning methods for the various types mathematics to be supported because ‘one size doesn’t fit all’ she says.</w:t>
      </w:r>
    </w:p>
    <w:p w:rsidR="003C293F" w:rsidRDefault="00E86555" w:rsidP="005431DA">
      <w:r>
        <w:t xml:space="preserve">She has searched for </w:t>
      </w:r>
      <w:r w:rsidR="003C293F">
        <w:t xml:space="preserve">an </w:t>
      </w:r>
      <w:r>
        <w:t xml:space="preserve">online service but </w:t>
      </w:r>
      <w:r w:rsidR="003C293F">
        <w:t>failed</w:t>
      </w:r>
      <w:r>
        <w:t xml:space="preserve"> to find anything that supports all her needs and desires for getting the most out of implementing such a drastic change in the way mathematics is taught, having found sites with good content and many of the aids desired, </w:t>
      </w:r>
      <w:r w:rsidR="003C293F">
        <w:t xml:space="preserve">but </w:t>
      </w:r>
      <w:r>
        <w:t xml:space="preserve">they just only seem to support single user registration and </w:t>
      </w:r>
      <w:r w:rsidRPr="00BB2876">
        <w:rPr>
          <w:noProof/>
        </w:rPr>
        <w:t>log</w:t>
      </w:r>
      <w:r w:rsidR="00BB2876">
        <w:rPr>
          <w:noProof/>
        </w:rPr>
        <w:t>i</w:t>
      </w:r>
      <w:r w:rsidRPr="00BB2876">
        <w:rPr>
          <w:noProof/>
        </w:rPr>
        <w:t>n</w:t>
      </w:r>
      <w:r>
        <w:t xml:space="preserve">, but </w:t>
      </w:r>
      <w:r w:rsidRPr="00BB2876">
        <w:rPr>
          <w:noProof/>
        </w:rPr>
        <w:t>Mrs</w:t>
      </w:r>
      <w:r w:rsidR="00BB2876">
        <w:rPr>
          <w:noProof/>
        </w:rPr>
        <w:t>.</w:t>
      </w:r>
      <w:r>
        <w:t xml:space="preserve"> R</w:t>
      </w:r>
      <w:r w:rsidR="00044B89">
        <w:t>ichardson wants to group and add</w:t>
      </w:r>
      <w:r>
        <w:t xml:space="preserve"> accou</w:t>
      </w:r>
      <w:r w:rsidR="00044B89">
        <w:t xml:space="preserve">nts that students create into a list that she is monitoring progress for and </w:t>
      </w:r>
      <w:r w:rsidR="003C293F">
        <w:t xml:space="preserve">be </w:t>
      </w:r>
      <w:r w:rsidR="00044B89">
        <w:t>able to provide feedback to individual students,</w:t>
      </w:r>
      <w:r w:rsidR="003C293F">
        <w:t xml:space="preserve"> while</w:t>
      </w:r>
      <w:r w:rsidR="00044B89">
        <w:t xml:space="preserve"> viewing individual or overall statistics.</w:t>
      </w:r>
    </w:p>
    <w:p w:rsidR="00EE0088" w:rsidRDefault="003C293F" w:rsidP="005431DA">
      <w:r>
        <w:lastRenderedPageBreak/>
        <w:t xml:space="preserve">She also </w:t>
      </w:r>
      <w:r w:rsidR="000930E6">
        <w:t>believes</w:t>
      </w:r>
      <w:r>
        <w:t xml:space="preserve"> that wasting paper for written tests is a thing of the past and has been pushing for the school she works at to </w:t>
      </w:r>
      <w:r w:rsidRPr="00BB2876">
        <w:rPr>
          <w:noProof/>
        </w:rPr>
        <w:t>ad</w:t>
      </w:r>
      <w:r w:rsidR="00BB2876">
        <w:rPr>
          <w:noProof/>
        </w:rPr>
        <w:t>o</w:t>
      </w:r>
      <w:r w:rsidRPr="00BB2876">
        <w:rPr>
          <w:noProof/>
        </w:rPr>
        <w:t>pt</w:t>
      </w:r>
      <w:r>
        <w:t xml:space="preserve"> a paperless trend, as students should have previously developed writing skills prior to secondary school, so distributing digital quiz’s or tests </w:t>
      </w:r>
      <w:r w:rsidR="00621A6C">
        <w:t>is under consideration</w:t>
      </w:r>
      <w:r>
        <w:t>.</w:t>
      </w:r>
    </w:p>
    <w:p w:rsidR="00EE0088" w:rsidRPr="00746471" w:rsidRDefault="00EE0088" w:rsidP="005431DA">
      <w:pPr>
        <w:rPr>
          <w:rStyle w:val="IntenseEmphasis"/>
        </w:rPr>
      </w:pPr>
      <w:r w:rsidRPr="00746471">
        <w:rPr>
          <w:rStyle w:val="IntenseEmphasis"/>
        </w:rPr>
        <w:t>Parents</w:t>
      </w:r>
    </w:p>
    <w:p w:rsidR="00EE0088" w:rsidRDefault="00621A6C" w:rsidP="005431DA">
      <w:r>
        <w:t xml:space="preserve">Bobby is a Father of 3 children who are all currently at different years in secondary school, he is struggling to find work </w:t>
      </w:r>
      <w:r w:rsidRPr="00BB2876">
        <w:rPr>
          <w:noProof/>
        </w:rPr>
        <w:t>due</w:t>
      </w:r>
      <w:r w:rsidR="00BB2876">
        <w:rPr>
          <w:noProof/>
        </w:rPr>
        <w:t xml:space="preserve"> to</w:t>
      </w:r>
      <w:r>
        <w:t xml:space="preserve"> a criminal conviction when he was younger. His kids are ‘not the brightest bulbs’ he say’s and Bobby has very little mathematical skills himself. The school </w:t>
      </w:r>
      <w:r w:rsidRPr="00BB2876">
        <w:rPr>
          <w:noProof/>
        </w:rPr>
        <w:t>ha</w:t>
      </w:r>
      <w:r w:rsidR="00BB2876">
        <w:rPr>
          <w:noProof/>
        </w:rPr>
        <w:t>s</w:t>
      </w:r>
      <w:r>
        <w:t xml:space="preserve"> informed Bobby that his children are all struggling to do even basic mathematics and continue to fail despite having teachers aid and individual sessions free at school to help as it’s a long dragged out process of learning.</w:t>
      </w:r>
    </w:p>
    <w:p w:rsidR="00621A6C" w:rsidRDefault="00621A6C" w:rsidP="005431DA">
      <w:r>
        <w:t>Bobby wishes he could afford private lessons after school hours but is on welfare, he would glad</w:t>
      </w:r>
      <w:r w:rsidR="00E81BDE">
        <w:t>l</w:t>
      </w:r>
      <w:r>
        <w:t>y use his free time to teach his children if only he had the knowledge base and right toolset to do this with.</w:t>
      </w:r>
      <w:r w:rsidR="00E81BDE">
        <w:t xml:space="preserve"> The school </w:t>
      </w:r>
      <w:r w:rsidR="00E81BDE" w:rsidRPr="00BB2876">
        <w:rPr>
          <w:noProof/>
        </w:rPr>
        <w:t>ha</w:t>
      </w:r>
      <w:r w:rsidR="00BB2876">
        <w:rPr>
          <w:noProof/>
        </w:rPr>
        <w:t>s</w:t>
      </w:r>
      <w:r w:rsidR="00E81BDE">
        <w:t xml:space="preserve"> given math work book’s, but the children keep getting stuck, with Bobby unable to be any help he wishes the books could show the end answers when unable to complete equations and explain how it was derived. The children quickly become bored and lose focus easily.</w:t>
      </w:r>
    </w:p>
    <w:p w:rsidR="00E81BDE" w:rsidRDefault="00E81BDE" w:rsidP="005431DA">
      <w:r>
        <w:t xml:space="preserve">Bobby wishes there was a cost-effective way to have a personal individual tutor like service for each child to help with the year they are currently in, that would help his kids to learn in a more fun interactive manner, from the comfort and safety of home, where </w:t>
      </w:r>
      <w:r w:rsidR="005E461D">
        <w:t>he</w:t>
      </w:r>
      <w:r>
        <w:t xml:space="preserve"> can see and witness first-hand the progress his children are making. But the services he has explored all cost way too much hourly for a single tutor, let alone three to have one each.</w:t>
      </w:r>
    </w:p>
    <w:p w:rsidR="00E251D8" w:rsidRDefault="00E251D8" w:rsidP="005431DA"/>
    <w:p w:rsidR="002B1B38" w:rsidRPr="00C07E8C" w:rsidRDefault="00E251D8" w:rsidP="005431DA">
      <w:pPr>
        <w:rPr>
          <w:rStyle w:val="IntenseEmphasis"/>
        </w:rPr>
      </w:pPr>
      <w:r w:rsidRPr="00C07E8C">
        <w:rPr>
          <w:rStyle w:val="IntenseEmphasis"/>
        </w:rPr>
        <w:t>Summary of Functional Analysis for Scenarios</w:t>
      </w:r>
    </w:p>
    <w:tbl>
      <w:tblPr>
        <w:tblStyle w:val="TableGrid"/>
        <w:tblW w:w="0" w:type="auto"/>
        <w:tblLook w:val="04A0" w:firstRow="1" w:lastRow="0" w:firstColumn="1" w:lastColumn="0" w:noHBand="0" w:noVBand="1"/>
      </w:tblPr>
      <w:tblGrid>
        <w:gridCol w:w="6209"/>
        <w:gridCol w:w="1081"/>
        <w:gridCol w:w="1071"/>
        <w:gridCol w:w="989"/>
      </w:tblGrid>
      <w:tr w:rsidR="005E461D" w:rsidTr="004D6648">
        <w:tc>
          <w:tcPr>
            <w:tcW w:w="6358" w:type="dxa"/>
          </w:tcPr>
          <w:p w:rsidR="004D6648" w:rsidRPr="004D6648" w:rsidRDefault="004D6648" w:rsidP="005431DA">
            <w:pPr>
              <w:rPr>
                <w:b/>
              </w:rPr>
            </w:pPr>
            <w:r w:rsidRPr="004D6648">
              <w:rPr>
                <w:b/>
              </w:rPr>
              <w:t>FUNCTIONALITY</w:t>
            </w:r>
          </w:p>
        </w:tc>
        <w:tc>
          <w:tcPr>
            <w:tcW w:w="1037" w:type="dxa"/>
          </w:tcPr>
          <w:p w:rsidR="004D6648" w:rsidRPr="004D6648" w:rsidRDefault="004D6648" w:rsidP="005E461D">
            <w:pPr>
              <w:jc w:val="center"/>
              <w:rPr>
                <w:b/>
              </w:rPr>
            </w:pPr>
            <w:r w:rsidRPr="004D6648">
              <w:rPr>
                <w:b/>
              </w:rPr>
              <w:t>Students</w:t>
            </w:r>
          </w:p>
        </w:tc>
        <w:tc>
          <w:tcPr>
            <w:tcW w:w="964" w:type="dxa"/>
          </w:tcPr>
          <w:p w:rsidR="004D6648" w:rsidRPr="004D6648" w:rsidRDefault="004D6648" w:rsidP="005E461D">
            <w:pPr>
              <w:jc w:val="center"/>
              <w:rPr>
                <w:b/>
              </w:rPr>
            </w:pPr>
            <w:r w:rsidRPr="004D6648">
              <w:rPr>
                <w:b/>
              </w:rPr>
              <w:t>Teachers</w:t>
            </w:r>
          </w:p>
        </w:tc>
        <w:tc>
          <w:tcPr>
            <w:tcW w:w="991" w:type="dxa"/>
          </w:tcPr>
          <w:p w:rsidR="004D6648" w:rsidRPr="004D6648" w:rsidRDefault="004D6648" w:rsidP="005E461D">
            <w:pPr>
              <w:jc w:val="center"/>
              <w:rPr>
                <w:b/>
              </w:rPr>
            </w:pPr>
            <w:r w:rsidRPr="004D6648">
              <w:rPr>
                <w:b/>
              </w:rPr>
              <w:t>Parents</w:t>
            </w:r>
          </w:p>
        </w:tc>
      </w:tr>
      <w:tr w:rsidR="005E461D" w:rsidTr="004D6648">
        <w:tc>
          <w:tcPr>
            <w:tcW w:w="6358" w:type="dxa"/>
          </w:tcPr>
          <w:p w:rsidR="004D6648" w:rsidRDefault="004D6648" w:rsidP="005431DA">
            <w:r>
              <w:t>Option</w:t>
            </w:r>
            <w:r w:rsidR="00F61A72">
              <w:t xml:space="preserve"> between </w:t>
            </w:r>
            <w:r>
              <w:t>Predefined</w:t>
            </w:r>
            <w:r w:rsidR="00F61A72">
              <w:t xml:space="preserve"> or</w:t>
            </w:r>
            <w:r>
              <w:t xml:space="preserve"> Auto generated Quiz’s and Tests</w:t>
            </w:r>
          </w:p>
        </w:tc>
        <w:tc>
          <w:tcPr>
            <w:tcW w:w="1037" w:type="dxa"/>
          </w:tcPr>
          <w:p w:rsidR="004D6648" w:rsidRDefault="00C07E8C" w:rsidP="005E461D">
            <w:pPr>
              <w:jc w:val="center"/>
            </w:pPr>
            <w:r>
              <w:rPr>
                <w:noProof/>
              </w:rPr>
              <w:drawing>
                <wp:inline distT="0" distB="0" distL="0" distR="0" wp14:anchorId="3813071C" wp14:editId="4D048FAB">
                  <wp:extent cx="171450" cy="171450"/>
                  <wp:effectExtent l="0" t="0" r="0" b="0"/>
                  <wp:docPr id="2" name="Graphic 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64" w:type="dxa"/>
          </w:tcPr>
          <w:p w:rsidR="004D6648" w:rsidRDefault="00C07E8C" w:rsidP="005E461D">
            <w:pPr>
              <w:jc w:val="center"/>
            </w:pPr>
            <w:r>
              <w:rPr>
                <w:noProof/>
              </w:rPr>
              <w:drawing>
                <wp:inline distT="0" distB="0" distL="0" distR="0" wp14:anchorId="3813071C" wp14:editId="4D048FAB">
                  <wp:extent cx="171450" cy="171450"/>
                  <wp:effectExtent l="0" t="0" r="0" b="0"/>
                  <wp:docPr id="5" name="Graphic 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4D6648" w:rsidRDefault="00C07E8C" w:rsidP="005E461D">
            <w:pPr>
              <w:jc w:val="center"/>
            </w:pPr>
            <w:r>
              <w:rPr>
                <w:noProof/>
              </w:rPr>
              <w:drawing>
                <wp:inline distT="0" distB="0" distL="0" distR="0" wp14:anchorId="3813071C" wp14:editId="4D048FAB">
                  <wp:extent cx="171450" cy="171450"/>
                  <wp:effectExtent l="0" t="0" r="0" b="0"/>
                  <wp:docPr id="6" name="Graphic 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r>
      <w:tr w:rsidR="005E461D" w:rsidTr="004D6648">
        <w:tc>
          <w:tcPr>
            <w:tcW w:w="6358" w:type="dxa"/>
          </w:tcPr>
          <w:p w:rsidR="004D6648" w:rsidRDefault="00F61A72" w:rsidP="005431DA">
            <w:r>
              <w:t>Support mathematical learning starting from the basics upwards</w:t>
            </w:r>
          </w:p>
        </w:tc>
        <w:tc>
          <w:tcPr>
            <w:tcW w:w="1037" w:type="dxa"/>
          </w:tcPr>
          <w:p w:rsidR="004D6648" w:rsidRDefault="00C07E8C" w:rsidP="005E461D">
            <w:pPr>
              <w:jc w:val="center"/>
            </w:pPr>
            <w:r>
              <w:rPr>
                <w:noProof/>
              </w:rPr>
              <w:drawing>
                <wp:inline distT="0" distB="0" distL="0" distR="0" wp14:anchorId="3813071C" wp14:editId="4D048FAB">
                  <wp:extent cx="171450" cy="171450"/>
                  <wp:effectExtent l="0" t="0" r="0" b="0"/>
                  <wp:docPr id="3" name="Graphic 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64" w:type="dxa"/>
          </w:tcPr>
          <w:p w:rsidR="004D6648" w:rsidRDefault="00C07E8C" w:rsidP="005E461D">
            <w:pPr>
              <w:jc w:val="center"/>
            </w:pPr>
            <w:r>
              <w:rPr>
                <w:noProof/>
              </w:rPr>
              <w:drawing>
                <wp:inline distT="0" distB="0" distL="0" distR="0" wp14:anchorId="3813071C" wp14:editId="4D048FAB">
                  <wp:extent cx="171450" cy="171450"/>
                  <wp:effectExtent l="0" t="0" r="0" b="0"/>
                  <wp:docPr id="4" name="Graphic 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4D6648" w:rsidRDefault="005E461D" w:rsidP="005E461D">
            <w:pPr>
              <w:jc w:val="center"/>
            </w:pPr>
            <w:r>
              <w:rPr>
                <w:noProof/>
              </w:rPr>
              <w:drawing>
                <wp:inline distT="0" distB="0" distL="0" distR="0">
                  <wp:extent cx="171450" cy="171450"/>
                  <wp:effectExtent l="0" t="0" r="0" b="0"/>
                  <wp:docPr id="1" name="Graphic 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r>
      <w:tr w:rsidR="005E461D" w:rsidTr="004D6648">
        <w:tc>
          <w:tcPr>
            <w:tcW w:w="6358" w:type="dxa"/>
          </w:tcPr>
          <w:p w:rsidR="004D6648" w:rsidRDefault="000930E6" w:rsidP="005431DA">
            <w:r>
              <w:t>Assistance with mathematical</w:t>
            </w:r>
            <w:r w:rsidR="00F61A72">
              <w:t xml:space="preserve"> </w:t>
            </w:r>
            <w:r>
              <w:t>speed training</w:t>
            </w:r>
          </w:p>
        </w:tc>
        <w:tc>
          <w:tcPr>
            <w:tcW w:w="1037" w:type="dxa"/>
          </w:tcPr>
          <w:p w:rsidR="004D6648" w:rsidRDefault="00C07E8C" w:rsidP="005E461D">
            <w:pPr>
              <w:jc w:val="center"/>
            </w:pPr>
            <w:r>
              <w:rPr>
                <w:noProof/>
              </w:rPr>
              <w:drawing>
                <wp:inline distT="0" distB="0" distL="0" distR="0" wp14:anchorId="3813071C" wp14:editId="4D048FAB">
                  <wp:extent cx="171450" cy="171450"/>
                  <wp:effectExtent l="0" t="0" r="0" b="0"/>
                  <wp:docPr id="7" name="Graphic 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64" w:type="dxa"/>
          </w:tcPr>
          <w:p w:rsidR="004D6648" w:rsidRDefault="00C07E8C" w:rsidP="005E461D">
            <w:pPr>
              <w:jc w:val="center"/>
            </w:pPr>
            <w:r>
              <w:rPr>
                <w:noProof/>
              </w:rPr>
              <w:drawing>
                <wp:inline distT="0" distB="0" distL="0" distR="0" wp14:anchorId="3813071C" wp14:editId="4D048FAB">
                  <wp:extent cx="171450" cy="171450"/>
                  <wp:effectExtent l="0" t="0" r="0" b="0"/>
                  <wp:docPr id="8" name="Graphic 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4D6648" w:rsidRDefault="004D6648" w:rsidP="005E461D">
            <w:pPr>
              <w:jc w:val="center"/>
            </w:pPr>
          </w:p>
        </w:tc>
      </w:tr>
      <w:tr w:rsidR="005E461D" w:rsidTr="004D6648">
        <w:tc>
          <w:tcPr>
            <w:tcW w:w="6358" w:type="dxa"/>
          </w:tcPr>
          <w:p w:rsidR="004D6648" w:rsidRDefault="00F61A72" w:rsidP="005431DA">
            <w:r>
              <w:t>Assistance with repetitive memorizing techniques</w:t>
            </w:r>
          </w:p>
        </w:tc>
        <w:tc>
          <w:tcPr>
            <w:tcW w:w="1037" w:type="dxa"/>
          </w:tcPr>
          <w:p w:rsidR="004D6648" w:rsidRDefault="00C07E8C" w:rsidP="005E461D">
            <w:pPr>
              <w:jc w:val="center"/>
            </w:pPr>
            <w:r>
              <w:rPr>
                <w:noProof/>
              </w:rPr>
              <w:drawing>
                <wp:inline distT="0" distB="0" distL="0" distR="0" wp14:anchorId="3813071C" wp14:editId="4D048FAB">
                  <wp:extent cx="171450" cy="171450"/>
                  <wp:effectExtent l="0" t="0" r="0" b="0"/>
                  <wp:docPr id="10" name="Graphic 1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64" w:type="dxa"/>
          </w:tcPr>
          <w:p w:rsidR="004D6648" w:rsidRDefault="00C07E8C" w:rsidP="005E461D">
            <w:pPr>
              <w:jc w:val="center"/>
            </w:pPr>
            <w:r>
              <w:rPr>
                <w:noProof/>
              </w:rPr>
              <w:drawing>
                <wp:inline distT="0" distB="0" distL="0" distR="0" wp14:anchorId="3813071C" wp14:editId="4D048FAB">
                  <wp:extent cx="171450" cy="171450"/>
                  <wp:effectExtent l="0" t="0" r="0" b="0"/>
                  <wp:docPr id="11" name="Graphic 1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4D6648" w:rsidRDefault="004D6648" w:rsidP="005E461D">
            <w:pPr>
              <w:jc w:val="center"/>
            </w:pPr>
          </w:p>
        </w:tc>
      </w:tr>
      <w:tr w:rsidR="005E461D" w:rsidTr="004D6648">
        <w:tc>
          <w:tcPr>
            <w:tcW w:w="6358" w:type="dxa"/>
          </w:tcPr>
          <w:p w:rsidR="004D6648" w:rsidRDefault="00F61A72" w:rsidP="005431DA">
            <w:r>
              <w:t>Adjustable/Customizable time constraints</w:t>
            </w:r>
          </w:p>
        </w:tc>
        <w:tc>
          <w:tcPr>
            <w:tcW w:w="1037" w:type="dxa"/>
          </w:tcPr>
          <w:p w:rsidR="004D6648" w:rsidRDefault="00C07E8C" w:rsidP="005E461D">
            <w:pPr>
              <w:jc w:val="center"/>
            </w:pPr>
            <w:r>
              <w:rPr>
                <w:noProof/>
              </w:rPr>
              <w:drawing>
                <wp:inline distT="0" distB="0" distL="0" distR="0" wp14:anchorId="3813071C" wp14:editId="4D048FAB">
                  <wp:extent cx="171450" cy="171450"/>
                  <wp:effectExtent l="0" t="0" r="0" b="0"/>
                  <wp:docPr id="13" name="Graphic 1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64" w:type="dxa"/>
          </w:tcPr>
          <w:p w:rsidR="004D6648" w:rsidRDefault="00C07E8C" w:rsidP="005E461D">
            <w:pPr>
              <w:jc w:val="center"/>
            </w:pPr>
            <w:r>
              <w:rPr>
                <w:noProof/>
              </w:rPr>
              <w:drawing>
                <wp:inline distT="0" distB="0" distL="0" distR="0" wp14:anchorId="3813071C" wp14:editId="4D048FAB">
                  <wp:extent cx="171450" cy="171450"/>
                  <wp:effectExtent l="0" t="0" r="0" b="0"/>
                  <wp:docPr id="14" name="Graphic 1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4D6648" w:rsidRDefault="004D6648" w:rsidP="005E461D">
            <w:pPr>
              <w:jc w:val="center"/>
            </w:pPr>
          </w:p>
        </w:tc>
      </w:tr>
      <w:tr w:rsidR="005E461D" w:rsidTr="004D6648">
        <w:tc>
          <w:tcPr>
            <w:tcW w:w="6358" w:type="dxa"/>
          </w:tcPr>
          <w:p w:rsidR="004D6648" w:rsidRDefault="00F61A72" w:rsidP="005431DA">
            <w:r>
              <w:t>Enforcement of defined time constraints</w:t>
            </w:r>
          </w:p>
        </w:tc>
        <w:tc>
          <w:tcPr>
            <w:tcW w:w="1037" w:type="dxa"/>
          </w:tcPr>
          <w:p w:rsidR="004D6648" w:rsidRDefault="004D6648" w:rsidP="005E461D">
            <w:pPr>
              <w:jc w:val="center"/>
            </w:pPr>
          </w:p>
        </w:tc>
        <w:tc>
          <w:tcPr>
            <w:tcW w:w="964" w:type="dxa"/>
          </w:tcPr>
          <w:p w:rsidR="004D6648" w:rsidRDefault="00C07E8C" w:rsidP="005E461D">
            <w:pPr>
              <w:jc w:val="center"/>
            </w:pPr>
            <w:r>
              <w:rPr>
                <w:noProof/>
              </w:rPr>
              <w:drawing>
                <wp:inline distT="0" distB="0" distL="0" distR="0" wp14:anchorId="3813071C" wp14:editId="4D048FAB">
                  <wp:extent cx="171450" cy="171450"/>
                  <wp:effectExtent l="0" t="0" r="0" b="0"/>
                  <wp:docPr id="15" name="Graphic 1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4D6648" w:rsidRDefault="004D6648" w:rsidP="005E461D">
            <w:pPr>
              <w:jc w:val="center"/>
            </w:pPr>
          </w:p>
        </w:tc>
      </w:tr>
      <w:tr w:rsidR="005E461D" w:rsidTr="004D6648">
        <w:tc>
          <w:tcPr>
            <w:tcW w:w="6358" w:type="dxa"/>
          </w:tcPr>
          <w:p w:rsidR="004D6648" w:rsidRDefault="000930E6" w:rsidP="005431DA">
            <w:r>
              <w:t>T</w:t>
            </w:r>
            <w:r w:rsidR="00F61A72">
              <w:t>utorials</w:t>
            </w:r>
            <w:r>
              <w:t xml:space="preserve"> combining theoretical and practical elements</w:t>
            </w:r>
          </w:p>
        </w:tc>
        <w:tc>
          <w:tcPr>
            <w:tcW w:w="1037" w:type="dxa"/>
          </w:tcPr>
          <w:p w:rsidR="004D6648" w:rsidRDefault="00C07E8C" w:rsidP="005E461D">
            <w:pPr>
              <w:jc w:val="center"/>
            </w:pPr>
            <w:r>
              <w:rPr>
                <w:noProof/>
              </w:rPr>
              <w:drawing>
                <wp:inline distT="0" distB="0" distL="0" distR="0" wp14:anchorId="3813071C" wp14:editId="4D048FAB">
                  <wp:extent cx="171450" cy="171450"/>
                  <wp:effectExtent l="0" t="0" r="0" b="0"/>
                  <wp:docPr id="16" name="Graphic 1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64" w:type="dxa"/>
          </w:tcPr>
          <w:p w:rsidR="004D6648" w:rsidRDefault="00C07E8C" w:rsidP="005E461D">
            <w:pPr>
              <w:jc w:val="center"/>
            </w:pPr>
            <w:r>
              <w:rPr>
                <w:noProof/>
              </w:rPr>
              <w:drawing>
                <wp:inline distT="0" distB="0" distL="0" distR="0" wp14:anchorId="3813071C" wp14:editId="4D048FAB">
                  <wp:extent cx="171450" cy="171450"/>
                  <wp:effectExtent l="0" t="0" r="0" b="0"/>
                  <wp:docPr id="17" name="Graphic 1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4D6648" w:rsidRDefault="00C07E8C" w:rsidP="005E461D">
            <w:pPr>
              <w:jc w:val="center"/>
            </w:pPr>
            <w:r>
              <w:rPr>
                <w:noProof/>
              </w:rPr>
              <w:drawing>
                <wp:inline distT="0" distB="0" distL="0" distR="0" wp14:anchorId="3813071C" wp14:editId="4D048FAB">
                  <wp:extent cx="171450" cy="171450"/>
                  <wp:effectExtent l="0" t="0" r="0" b="0"/>
                  <wp:docPr id="18" name="Graphic 1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r>
      <w:tr w:rsidR="000930E6" w:rsidTr="004D6648">
        <w:tc>
          <w:tcPr>
            <w:tcW w:w="6358" w:type="dxa"/>
          </w:tcPr>
          <w:p w:rsidR="000930E6" w:rsidRDefault="000930E6" w:rsidP="005431DA">
            <w:r>
              <w:t>Low cost and affordable for all</w:t>
            </w:r>
          </w:p>
        </w:tc>
        <w:tc>
          <w:tcPr>
            <w:tcW w:w="1037" w:type="dxa"/>
          </w:tcPr>
          <w:p w:rsidR="000930E6" w:rsidRDefault="00C07E8C" w:rsidP="005E461D">
            <w:pPr>
              <w:jc w:val="center"/>
            </w:pPr>
            <w:r>
              <w:rPr>
                <w:noProof/>
              </w:rPr>
              <w:drawing>
                <wp:inline distT="0" distB="0" distL="0" distR="0" wp14:anchorId="3813071C" wp14:editId="4D048FAB">
                  <wp:extent cx="171450" cy="171450"/>
                  <wp:effectExtent l="0" t="0" r="0" b="0"/>
                  <wp:docPr id="19" name="Graphic 1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64" w:type="dxa"/>
          </w:tcPr>
          <w:p w:rsidR="000930E6" w:rsidRDefault="00C07E8C" w:rsidP="005E461D">
            <w:pPr>
              <w:jc w:val="center"/>
            </w:pPr>
            <w:r>
              <w:rPr>
                <w:noProof/>
              </w:rPr>
              <w:drawing>
                <wp:inline distT="0" distB="0" distL="0" distR="0" wp14:anchorId="3813071C" wp14:editId="4D048FAB">
                  <wp:extent cx="171450" cy="171450"/>
                  <wp:effectExtent l="0" t="0" r="0" b="0"/>
                  <wp:docPr id="20" name="Graphic 2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0930E6" w:rsidRDefault="00C07E8C" w:rsidP="005E461D">
            <w:pPr>
              <w:jc w:val="center"/>
            </w:pPr>
            <w:r>
              <w:rPr>
                <w:noProof/>
              </w:rPr>
              <w:drawing>
                <wp:inline distT="0" distB="0" distL="0" distR="0" wp14:anchorId="3813071C" wp14:editId="4D048FAB">
                  <wp:extent cx="171450" cy="171450"/>
                  <wp:effectExtent l="0" t="0" r="0" b="0"/>
                  <wp:docPr id="21" name="Graphic 2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r>
      <w:tr w:rsidR="000930E6" w:rsidTr="004D6648">
        <w:tc>
          <w:tcPr>
            <w:tcW w:w="6358" w:type="dxa"/>
          </w:tcPr>
          <w:p w:rsidR="000930E6" w:rsidRDefault="000930E6" w:rsidP="005431DA">
            <w:r>
              <w:t>Support for multiple device types</w:t>
            </w:r>
          </w:p>
        </w:tc>
        <w:tc>
          <w:tcPr>
            <w:tcW w:w="1037" w:type="dxa"/>
          </w:tcPr>
          <w:p w:rsidR="000930E6" w:rsidRDefault="00C07E8C" w:rsidP="005E461D">
            <w:pPr>
              <w:jc w:val="center"/>
            </w:pPr>
            <w:r>
              <w:rPr>
                <w:noProof/>
              </w:rPr>
              <w:drawing>
                <wp:inline distT="0" distB="0" distL="0" distR="0" wp14:anchorId="3813071C" wp14:editId="4D048FAB">
                  <wp:extent cx="171450" cy="171450"/>
                  <wp:effectExtent l="0" t="0" r="0" b="0"/>
                  <wp:docPr id="22" name="Graphic 2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64" w:type="dxa"/>
          </w:tcPr>
          <w:p w:rsidR="000930E6" w:rsidRDefault="00C07E8C" w:rsidP="005E461D">
            <w:pPr>
              <w:jc w:val="center"/>
            </w:pPr>
            <w:r>
              <w:rPr>
                <w:noProof/>
              </w:rPr>
              <w:drawing>
                <wp:inline distT="0" distB="0" distL="0" distR="0" wp14:anchorId="3813071C" wp14:editId="4D048FAB">
                  <wp:extent cx="171450" cy="171450"/>
                  <wp:effectExtent l="0" t="0" r="0" b="0"/>
                  <wp:docPr id="23" name="Graphic 2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0930E6" w:rsidRDefault="000930E6" w:rsidP="005E461D">
            <w:pPr>
              <w:jc w:val="center"/>
            </w:pPr>
          </w:p>
        </w:tc>
      </w:tr>
      <w:tr w:rsidR="000930E6" w:rsidTr="004D6648">
        <w:tc>
          <w:tcPr>
            <w:tcW w:w="6358" w:type="dxa"/>
          </w:tcPr>
          <w:p w:rsidR="000930E6" w:rsidRDefault="000930E6" w:rsidP="005431DA">
            <w:r>
              <w:t>Visual/Audio aids</w:t>
            </w:r>
          </w:p>
        </w:tc>
        <w:tc>
          <w:tcPr>
            <w:tcW w:w="1037" w:type="dxa"/>
          </w:tcPr>
          <w:p w:rsidR="000930E6" w:rsidRDefault="00C07E8C" w:rsidP="005E461D">
            <w:pPr>
              <w:jc w:val="center"/>
            </w:pPr>
            <w:r>
              <w:rPr>
                <w:noProof/>
              </w:rPr>
              <w:drawing>
                <wp:inline distT="0" distB="0" distL="0" distR="0" wp14:anchorId="3813071C" wp14:editId="4D048FAB">
                  <wp:extent cx="171450" cy="171450"/>
                  <wp:effectExtent l="0" t="0" r="0" b="0"/>
                  <wp:docPr id="24" name="Graphic 2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64" w:type="dxa"/>
          </w:tcPr>
          <w:p w:rsidR="000930E6" w:rsidRDefault="00C07E8C" w:rsidP="005E461D">
            <w:pPr>
              <w:jc w:val="center"/>
            </w:pPr>
            <w:r>
              <w:rPr>
                <w:noProof/>
              </w:rPr>
              <w:drawing>
                <wp:inline distT="0" distB="0" distL="0" distR="0" wp14:anchorId="3813071C" wp14:editId="4D048FAB">
                  <wp:extent cx="171450" cy="171450"/>
                  <wp:effectExtent l="0" t="0" r="0" b="0"/>
                  <wp:docPr id="25" name="Graphic 2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0930E6" w:rsidRDefault="00C07E8C" w:rsidP="005E461D">
            <w:pPr>
              <w:jc w:val="center"/>
            </w:pPr>
            <w:r>
              <w:rPr>
                <w:noProof/>
              </w:rPr>
              <w:drawing>
                <wp:inline distT="0" distB="0" distL="0" distR="0" wp14:anchorId="3813071C" wp14:editId="4D048FAB">
                  <wp:extent cx="171450" cy="171450"/>
                  <wp:effectExtent l="0" t="0" r="0" b="0"/>
                  <wp:docPr id="26" name="Graphic 2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r>
      <w:tr w:rsidR="000930E6" w:rsidTr="004D6648">
        <w:tc>
          <w:tcPr>
            <w:tcW w:w="6358" w:type="dxa"/>
          </w:tcPr>
          <w:p w:rsidR="000930E6" w:rsidRDefault="00C11FF0" w:rsidP="005431DA">
            <w:r>
              <w:t>Demonstrations and examples</w:t>
            </w:r>
          </w:p>
        </w:tc>
        <w:tc>
          <w:tcPr>
            <w:tcW w:w="1037" w:type="dxa"/>
          </w:tcPr>
          <w:p w:rsidR="000930E6" w:rsidRDefault="00C07E8C" w:rsidP="005E461D">
            <w:pPr>
              <w:jc w:val="center"/>
            </w:pPr>
            <w:r>
              <w:rPr>
                <w:noProof/>
              </w:rPr>
              <w:drawing>
                <wp:inline distT="0" distB="0" distL="0" distR="0" wp14:anchorId="3813071C" wp14:editId="4D048FAB">
                  <wp:extent cx="171450" cy="171450"/>
                  <wp:effectExtent l="0" t="0" r="0" b="0"/>
                  <wp:docPr id="27" name="Graphic 2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64" w:type="dxa"/>
          </w:tcPr>
          <w:p w:rsidR="000930E6" w:rsidRDefault="00C07E8C" w:rsidP="005E461D">
            <w:pPr>
              <w:jc w:val="center"/>
            </w:pPr>
            <w:r>
              <w:rPr>
                <w:noProof/>
              </w:rPr>
              <w:drawing>
                <wp:inline distT="0" distB="0" distL="0" distR="0" wp14:anchorId="3813071C" wp14:editId="4D048FAB">
                  <wp:extent cx="171450" cy="171450"/>
                  <wp:effectExtent l="0" t="0" r="0" b="0"/>
                  <wp:docPr id="28" name="Graphic 2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0930E6" w:rsidRDefault="000930E6" w:rsidP="005E461D">
            <w:pPr>
              <w:jc w:val="center"/>
            </w:pPr>
          </w:p>
        </w:tc>
      </w:tr>
      <w:tr w:rsidR="000930E6" w:rsidTr="004D6648">
        <w:tc>
          <w:tcPr>
            <w:tcW w:w="6358" w:type="dxa"/>
          </w:tcPr>
          <w:p w:rsidR="000930E6" w:rsidRDefault="00C11FF0" w:rsidP="005431DA">
            <w:r>
              <w:lastRenderedPageBreak/>
              <w:t>Option b</w:t>
            </w:r>
            <w:r w:rsidR="00C07E8C">
              <w:t xml:space="preserve">etween Predefined or Custom </w:t>
            </w:r>
            <w:r w:rsidR="00C07E8C" w:rsidRPr="00BB2876">
              <w:rPr>
                <w:noProof/>
              </w:rPr>
              <w:t>self</w:t>
            </w:r>
            <w:r w:rsidR="00BB2876">
              <w:rPr>
                <w:noProof/>
              </w:rPr>
              <w:t>-</w:t>
            </w:r>
            <w:r w:rsidRPr="00BB2876">
              <w:rPr>
                <w:noProof/>
              </w:rPr>
              <w:t>built</w:t>
            </w:r>
            <w:r>
              <w:t xml:space="preserve"> lessons</w:t>
            </w:r>
          </w:p>
        </w:tc>
        <w:tc>
          <w:tcPr>
            <w:tcW w:w="1037" w:type="dxa"/>
          </w:tcPr>
          <w:p w:rsidR="000930E6" w:rsidRDefault="000930E6" w:rsidP="005E461D">
            <w:pPr>
              <w:jc w:val="center"/>
            </w:pPr>
          </w:p>
        </w:tc>
        <w:tc>
          <w:tcPr>
            <w:tcW w:w="964" w:type="dxa"/>
          </w:tcPr>
          <w:p w:rsidR="000930E6" w:rsidRDefault="00C07E8C" w:rsidP="005E461D">
            <w:pPr>
              <w:jc w:val="center"/>
            </w:pPr>
            <w:r>
              <w:rPr>
                <w:noProof/>
              </w:rPr>
              <w:drawing>
                <wp:inline distT="0" distB="0" distL="0" distR="0" wp14:anchorId="3813071C" wp14:editId="4D048FAB">
                  <wp:extent cx="171450" cy="171450"/>
                  <wp:effectExtent l="0" t="0" r="0" b="0"/>
                  <wp:docPr id="29" name="Graphic 2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0930E6" w:rsidRDefault="000930E6" w:rsidP="005E461D">
            <w:pPr>
              <w:jc w:val="center"/>
            </w:pPr>
          </w:p>
        </w:tc>
      </w:tr>
      <w:tr w:rsidR="000930E6" w:rsidTr="004D6648">
        <w:tc>
          <w:tcPr>
            <w:tcW w:w="6358" w:type="dxa"/>
          </w:tcPr>
          <w:p w:rsidR="000930E6" w:rsidRDefault="00C11FF0" w:rsidP="005431DA">
            <w:r>
              <w:t>Interactive and fun</w:t>
            </w:r>
          </w:p>
        </w:tc>
        <w:tc>
          <w:tcPr>
            <w:tcW w:w="1037" w:type="dxa"/>
          </w:tcPr>
          <w:p w:rsidR="000930E6" w:rsidRDefault="00C07E8C" w:rsidP="005E461D">
            <w:pPr>
              <w:jc w:val="center"/>
            </w:pPr>
            <w:r>
              <w:rPr>
                <w:noProof/>
              </w:rPr>
              <w:drawing>
                <wp:inline distT="0" distB="0" distL="0" distR="0" wp14:anchorId="3813071C" wp14:editId="4D048FAB">
                  <wp:extent cx="171450" cy="171450"/>
                  <wp:effectExtent l="0" t="0" r="0" b="0"/>
                  <wp:docPr id="31" name="Graphic 3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64" w:type="dxa"/>
          </w:tcPr>
          <w:p w:rsidR="000930E6" w:rsidRDefault="00C07E8C" w:rsidP="005E461D">
            <w:pPr>
              <w:jc w:val="center"/>
            </w:pPr>
            <w:r>
              <w:rPr>
                <w:noProof/>
              </w:rPr>
              <w:drawing>
                <wp:inline distT="0" distB="0" distL="0" distR="0" wp14:anchorId="3813071C" wp14:editId="4D048FAB">
                  <wp:extent cx="171450" cy="171450"/>
                  <wp:effectExtent l="0" t="0" r="0" b="0"/>
                  <wp:docPr id="96" name="Graphic 9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0930E6" w:rsidRDefault="00C07E8C" w:rsidP="005E461D">
            <w:pPr>
              <w:jc w:val="center"/>
            </w:pPr>
            <w:r>
              <w:rPr>
                <w:noProof/>
              </w:rPr>
              <w:drawing>
                <wp:inline distT="0" distB="0" distL="0" distR="0" wp14:anchorId="3813071C" wp14:editId="4D048FAB">
                  <wp:extent cx="171450" cy="171450"/>
                  <wp:effectExtent l="0" t="0" r="0" b="0"/>
                  <wp:docPr id="97" name="Graphic 9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r>
      <w:tr w:rsidR="00C11FF0" w:rsidTr="004D6648">
        <w:tc>
          <w:tcPr>
            <w:tcW w:w="6358" w:type="dxa"/>
          </w:tcPr>
          <w:p w:rsidR="00C11FF0" w:rsidRDefault="00E251D8" w:rsidP="005431DA">
            <w:r>
              <w:t>Support for assigning homework tasks</w:t>
            </w:r>
          </w:p>
        </w:tc>
        <w:tc>
          <w:tcPr>
            <w:tcW w:w="1037" w:type="dxa"/>
          </w:tcPr>
          <w:p w:rsidR="00C11FF0" w:rsidRDefault="00C11FF0" w:rsidP="005E461D">
            <w:pPr>
              <w:jc w:val="center"/>
            </w:pPr>
          </w:p>
        </w:tc>
        <w:tc>
          <w:tcPr>
            <w:tcW w:w="964" w:type="dxa"/>
          </w:tcPr>
          <w:p w:rsidR="00C11FF0" w:rsidRDefault="00C07E8C" w:rsidP="005E461D">
            <w:pPr>
              <w:jc w:val="center"/>
            </w:pPr>
            <w:r>
              <w:rPr>
                <w:noProof/>
              </w:rPr>
              <w:drawing>
                <wp:inline distT="0" distB="0" distL="0" distR="0" wp14:anchorId="3813071C" wp14:editId="4D048FAB">
                  <wp:extent cx="171450" cy="171450"/>
                  <wp:effectExtent l="0" t="0" r="0" b="0"/>
                  <wp:docPr id="98" name="Graphic 9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C11FF0" w:rsidRDefault="00C07E8C" w:rsidP="005E461D">
            <w:pPr>
              <w:jc w:val="center"/>
            </w:pPr>
            <w:r>
              <w:rPr>
                <w:noProof/>
              </w:rPr>
              <w:drawing>
                <wp:inline distT="0" distB="0" distL="0" distR="0" wp14:anchorId="3813071C" wp14:editId="4D048FAB">
                  <wp:extent cx="171450" cy="171450"/>
                  <wp:effectExtent l="0" t="0" r="0" b="0"/>
                  <wp:docPr id="99" name="Graphic 9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r>
      <w:tr w:rsidR="00C11FF0" w:rsidTr="004D6648">
        <w:tc>
          <w:tcPr>
            <w:tcW w:w="6358" w:type="dxa"/>
          </w:tcPr>
          <w:p w:rsidR="00C11FF0" w:rsidRDefault="00E251D8" w:rsidP="005431DA">
            <w:r>
              <w:t>Data collection for record keeping, analysis and tracking progress</w:t>
            </w:r>
          </w:p>
        </w:tc>
        <w:tc>
          <w:tcPr>
            <w:tcW w:w="1037" w:type="dxa"/>
          </w:tcPr>
          <w:p w:rsidR="00C11FF0" w:rsidRDefault="00C07E8C" w:rsidP="005E461D">
            <w:pPr>
              <w:jc w:val="center"/>
            </w:pPr>
            <w:r>
              <w:rPr>
                <w:noProof/>
              </w:rPr>
              <w:drawing>
                <wp:inline distT="0" distB="0" distL="0" distR="0" wp14:anchorId="3813071C" wp14:editId="4D048FAB">
                  <wp:extent cx="171450" cy="171450"/>
                  <wp:effectExtent l="0" t="0" r="0" b="0"/>
                  <wp:docPr id="102" name="Graphic 10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64" w:type="dxa"/>
          </w:tcPr>
          <w:p w:rsidR="00C11FF0" w:rsidRDefault="00C07E8C" w:rsidP="005E461D">
            <w:pPr>
              <w:jc w:val="center"/>
            </w:pPr>
            <w:r>
              <w:rPr>
                <w:noProof/>
              </w:rPr>
              <w:drawing>
                <wp:inline distT="0" distB="0" distL="0" distR="0" wp14:anchorId="3813071C" wp14:editId="4D048FAB">
                  <wp:extent cx="171450" cy="171450"/>
                  <wp:effectExtent l="0" t="0" r="0" b="0"/>
                  <wp:docPr id="100" name="Graphic 10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C11FF0" w:rsidRDefault="00C07E8C" w:rsidP="005E461D">
            <w:pPr>
              <w:jc w:val="center"/>
            </w:pPr>
            <w:r>
              <w:rPr>
                <w:noProof/>
              </w:rPr>
              <w:drawing>
                <wp:inline distT="0" distB="0" distL="0" distR="0" wp14:anchorId="3813071C" wp14:editId="4D048FAB">
                  <wp:extent cx="171450" cy="171450"/>
                  <wp:effectExtent l="0" t="0" r="0" b="0"/>
                  <wp:docPr id="101" name="Graphic 10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r>
      <w:tr w:rsidR="00E251D8" w:rsidTr="004D6648">
        <w:tc>
          <w:tcPr>
            <w:tcW w:w="6358" w:type="dxa"/>
          </w:tcPr>
          <w:p w:rsidR="00E251D8" w:rsidRDefault="00E251D8" w:rsidP="005431DA">
            <w:r>
              <w:t>Support and control over lessons, tasks</w:t>
            </w:r>
            <w:r w:rsidR="00BB2876">
              <w:t>,</w:t>
            </w:r>
            <w:r>
              <w:t xml:space="preserve"> </w:t>
            </w:r>
            <w:r w:rsidRPr="00BB2876">
              <w:rPr>
                <w:noProof/>
              </w:rPr>
              <w:t>and</w:t>
            </w:r>
            <w:r>
              <w:t xml:space="preserve"> tests repeatability</w:t>
            </w:r>
          </w:p>
        </w:tc>
        <w:tc>
          <w:tcPr>
            <w:tcW w:w="1037" w:type="dxa"/>
          </w:tcPr>
          <w:p w:rsidR="00E251D8" w:rsidRDefault="00C07E8C" w:rsidP="005E461D">
            <w:pPr>
              <w:jc w:val="center"/>
            </w:pPr>
            <w:r>
              <w:rPr>
                <w:noProof/>
              </w:rPr>
              <w:drawing>
                <wp:inline distT="0" distB="0" distL="0" distR="0" wp14:anchorId="3813071C" wp14:editId="4D048FAB">
                  <wp:extent cx="171450" cy="171450"/>
                  <wp:effectExtent l="0" t="0" r="0" b="0"/>
                  <wp:docPr id="105" name="Graphic 10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64" w:type="dxa"/>
          </w:tcPr>
          <w:p w:rsidR="00E251D8" w:rsidRDefault="00C07E8C" w:rsidP="005E461D">
            <w:pPr>
              <w:jc w:val="center"/>
            </w:pPr>
            <w:r>
              <w:rPr>
                <w:noProof/>
              </w:rPr>
              <w:drawing>
                <wp:inline distT="0" distB="0" distL="0" distR="0" wp14:anchorId="3813071C" wp14:editId="4D048FAB">
                  <wp:extent cx="171450" cy="171450"/>
                  <wp:effectExtent l="0" t="0" r="0" b="0"/>
                  <wp:docPr id="104" name="Graphic 10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E251D8" w:rsidRDefault="00C07E8C" w:rsidP="005E461D">
            <w:pPr>
              <w:jc w:val="center"/>
            </w:pPr>
            <w:r>
              <w:rPr>
                <w:noProof/>
              </w:rPr>
              <w:drawing>
                <wp:inline distT="0" distB="0" distL="0" distR="0" wp14:anchorId="3813071C" wp14:editId="4D048FAB">
                  <wp:extent cx="171450" cy="171450"/>
                  <wp:effectExtent l="0" t="0" r="0" b="0"/>
                  <wp:docPr id="106" name="Graphic 10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r>
      <w:tr w:rsidR="00E251D8" w:rsidTr="004D6648">
        <w:tc>
          <w:tcPr>
            <w:tcW w:w="6358" w:type="dxa"/>
          </w:tcPr>
          <w:p w:rsidR="00E251D8" w:rsidRDefault="005E0D71" w:rsidP="005431DA">
            <w:r>
              <w:t xml:space="preserve">Optional Alternative learning approaches </w:t>
            </w:r>
          </w:p>
        </w:tc>
        <w:tc>
          <w:tcPr>
            <w:tcW w:w="1037" w:type="dxa"/>
          </w:tcPr>
          <w:p w:rsidR="00E251D8" w:rsidRDefault="00E251D8" w:rsidP="005E461D">
            <w:pPr>
              <w:jc w:val="center"/>
            </w:pPr>
          </w:p>
        </w:tc>
        <w:tc>
          <w:tcPr>
            <w:tcW w:w="964" w:type="dxa"/>
          </w:tcPr>
          <w:p w:rsidR="00E251D8" w:rsidRDefault="00C07E8C" w:rsidP="005E461D">
            <w:pPr>
              <w:jc w:val="center"/>
            </w:pPr>
            <w:r>
              <w:rPr>
                <w:noProof/>
              </w:rPr>
              <w:drawing>
                <wp:inline distT="0" distB="0" distL="0" distR="0" wp14:anchorId="3813071C" wp14:editId="4D048FAB">
                  <wp:extent cx="171450" cy="171450"/>
                  <wp:effectExtent l="0" t="0" r="0" b="0"/>
                  <wp:docPr id="107" name="Graphic 10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E251D8" w:rsidRDefault="00E251D8" w:rsidP="005E461D">
            <w:pPr>
              <w:jc w:val="center"/>
            </w:pPr>
          </w:p>
        </w:tc>
      </w:tr>
      <w:tr w:rsidR="00E251D8" w:rsidTr="004D6648">
        <w:tc>
          <w:tcPr>
            <w:tcW w:w="6358" w:type="dxa"/>
          </w:tcPr>
          <w:p w:rsidR="00E251D8" w:rsidRDefault="005E0D71" w:rsidP="005431DA">
            <w:r>
              <w:t xml:space="preserve">Support creating groups to add and lists relevant learners under </w:t>
            </w:r>
          </w:p>
        </w:tc>
        <w:tc>
          <w:tcPr>
            <w:tcW w:w="1037" w:type="dxa"/>
          </w:tcPr>
          <w:p w:rsidR="00E251D8" w:rsidRDefault="00E251D8" w:rsidP="005E461D">
            <w:pPr>
              <w:jc w:val="center"/>
            </w:pPr>
          </w:p>
        </w:tc>
        <w:tc>
          <w:tcPr>
            <w:tcW w:w="964" w:type="dxa"/>
          </w:tcPr>
          <w:p w:rsidR="00E251D8" w:rsidRDefault="00C07E8C" w:rsidP="005E461D">
            <w:pPr>
              <w:jc w:val="center"/>
            </w:pPr>
            <w:r>
              <w:rPr>
                <w:noProof/>
              </w:rPr>
              <w:drawing>
                <wp:inline distT="0" distB="0" distL="0" distR="0" wp14:anchorId="3813071C" wp14:editId="4D048FAB">
                  <wp:extent cx="171450" cy="171450"/>
                  <wp:effectExtent l="0" t="0" r="0" b="0"/>
                  <wp:docPr id="109" name="Graphic 10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E251D8" w:rsidRDefault="00C07E8C" w:rsidP="005E461D">
            <w:pPr>
              <w:jc w:val="center"/>
            </w:pPr>
            <w:r>
              <w:rPr>
                <w:noProof/>
              </w:rPr>
              <w:drawing>
                <wp:inline distT="0" distB="0" distL="0" distR="0" wp14:anchorId="3813071C" wp14:editId="4D048FAB">
                  <wp:extent cx="171450" cy="171450"/>
                  <wp:effectExtent l="0" t="0" r="0" b="0"/>
                  <wp:docPr id="110" name="Graphic 11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r>
      <w:tr w:rsidR="00E251D8" w:rsidTr="004D6648">
        <w:tc>
          <w:tcPr>
            <w:tcW w:w="6358" w:type="dxa"/>
          </w:tcPr>
          <w:p w:rsidR="00E251D8" w:rsidRDefault="005E0D71" w:rsidP="005431DA">
            <w:r>
              <w:t>Support group management, task assigning and monitoring</w:t>
            </w:r>
          </w:p>
        </w:tc>
        <w:tc>
          <w:tcPr>
            <w:tcW w:w="1037" w:type="dxa"/>
          </w:tcPr>
          <w:p w:rsidR="00E251D8" w:rsidRDefault="00E251D8" w:rsidP="005E461D">
            <w:pPr>
              <w:jc w:val="center"/>
            </w:pPr>
          </w:p>
        </w:tc>
        <w:tc>
          <w:tcPr>
            <w:tcW w:w="964" w:type="dxa"/>
          </w:tcPr>
          <w:p w:rsidR="00E251D8" w:rsidRDefault="00C07E8C" w:rsidP="005E461D">
            <w:pPr>
              <w:jc w:val="center"/>
            </w:pPr>
            <w:r>
              <w:rPr>
                <w:noProof/>
              </w:rPr>
              <w:drawing>
                <wp:inline distT="0" distB="0" distL="0" distR="0" wp14:anchorId="3813071C" wp14:editId="4D048FAB">
                  <wp:extent cx="171450" cy="171450"/>
                  <wp:effectExtent l="0" t="0" r="0" b="0"/>
                  <wp:docPr id="111" name="Graphic 11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E251D8" w:rsidRDefault="00C07E8C" w:rsidP="005E461D">
            <w:pPr>
              <w:jc w:val="center"/>
            </w:pPr>
            <w:r>
              <w:rPr>
                <w:noProof/>
              </w:rPr>
              <w:drawing>
                <wp:inline distT="0" distB="0" distL="0" distR="0" wp14:anchorId="3813071C" wp14:editId="4D048FAB">
                  <wp:extent cx="171450" cy="171450"/>
                  <wp:effectExtent l="0" t="0" r="0" b="0"/>
                  <wp:docPr id="112" name="Graphic 11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r>
      <w:tr w:rsidR="00C11FF0" w:rsidTr="004D6648">
        <w:tc>
          <w:tcPr>
            <w:tcW w:w="6358" w:type="dxa"/>
          </w:tcPr>
          <w:p w:rsidR="00C11FF0" w:rsidRDefault="005E0D71" w:rsidP="005431DA">
            <w:r>
              <w:t>Support Statistical results for individuals</w:t>
            </w:r>
          </w:p>
        </w:tc>
        <w:tc>
          <w:tcPr>
            <w:tcW w:w="1037" w:type="dxa"/>
          </w:tcPr>
          <w:p w:rsidR="00C11FF0" w:rsidRDefault="00C07E8C" w:rsidP="005E461D">
            <w:pPr>
              <w:jc w:val="center"/>
            </w:pPr>
            <w:r>
              <w:rPr>
                <w:noProof/>
              </w:rPr>
              <w:drawing>
                <wp:inline distT="0" distB="0" distL="0" distR="0" wp14:anchorId="3813071C" wp14:editId="4D048FAB">
                  <wp:extent cx="171450" cy="171450"/>
                  <wp:effectExtent l="0" t="0" r="0" b="0"/>
                  <wp:docPr id="113" name="Graphic 11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64" w:type="dxa"/>
          </w:tcPr>
          <w:p w:rsidR="00C11FF0" w:rsidRDefault="00C07E8C" w:rsidP="005E461D">
            <w:pPr>
              <w:jc w:val="center"/>
            </w:pPr>
            <w:r>
              <w:rPr>
                <w:noProof/>
              </w:rPr>
              <w:drawing>
                <wp:inline distT="0" distB="0" distL="0" distR="0" wp14:anchorId="3813071C" wp14:editId="4D048FAB">
                  <wp:extent cx="171450" cy="171450"/>
                  <wp:effectExtent l="0" t="0" r="0" b="0"/>
                  <wp:docPr id="114" name="Graphic 11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C11FF0" w:rsidRDefault="00C07E8C" w:rsidP="005E461D">
            <w:pPr>
              <w:jc w:val="center"/>
            </w:pPr>
            <w:r>
              <w:rPr>
                <w:noProof/>
              </w:rPr>
              <w:drawing>
                <wp:inline distT="0" distB="0" distL="0" distR="0" wp14:anchorId="3813071C" wp14:editId="4D048FAB">
                  <wp:extent cx="171450" cy="171450"/>
                  <wp:effectExtent l="0" t="0" r="0" b="0"/>
                  <wp:docPr id="115" name="Graphic 11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r>
      <w:tr w:rsidR="00C11FF0" w:rsidTr="004D6648">
        <w:tc>
          <w:tcPr>
            <w:tcW w:w="6358" w:type="dxa"/>
          </w:tcPr>
          <w:p w:rsidR="00C11FF0" w:rsidRDefault="005E0D71" w:rsidP="005431DA">
            <w:r>
              <w:t>Support Statistical results for groups</w:t>
            </w:r>
          </w:p>
        </w:tc>
        <w:tc>
          <w:tcPr>
            <w:tcW w:w="1037" w:type="dxa"/>
          </w:tcPr>
          <w:p w:rsidR="00C11FF0" w:rsidRDefault="00C11FF0" w:rsidP="005E461D">
            <w:pPr>
              <w:jc w:val="center"/>
            </w:pPr>
          </w:p>
        </w:tc>
        <w:tc>
          <w:tcPr>
            <w:tcW w:w="964" w:type="dxa"/>
          </w:tcPr>
          <w:p w:rsidR="00C11FF0" w:rsidRDefault="00C07E8C" w:rsidP="005E461D">
            <w:pPr>
              <w:jc w:val="center"/>
            </w:pPr>
            <w:r>
              <w:rPr>
                <w:noProof/>
              </w:rPr>
              <w:drawing>
                <wp:inline distT="0" distB="0" distL="0" distR="0" wp14:anchorId="3813071C" wp14:editId="4D048FAB">
                  <wp:extent cx="171450" cy="171450"/>
                  <wp:effectExtent l="0" t="0" r="0" b="0"/>
                  <wp:docPr id="116" name="Graphic 11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C11FF0" w:rsidRDefault="00C07E8C" w:rsidP="005E461D">
            <w:pPr>
              <w:jc w:val="center"/>
            </w:pPr>
            <w:r>
              <w:rPr>
                <w:noProof/>
              </w:rPr>
              <w:drawing>
                <wp:inline distT="0" distB="0" distL="0" distR="0" wp14:anchorId="3813071C" wp14:editId="4D048FAB">
                  <wp:extent cx="171450" cy="171450"/>
                  <wp:effectExtent l="0" t="0" r="0" b="0"/>
                  <wp:docPr id="117" name="Graphic 11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r>
      <w:tr w:rsidR="00C11FF0" w:rsidTr="004D6648">
        <w:tc>
          <w:tcPr>
            <w:tcW w:w="6358" w:type="dxa"/>
          </w:tcPr>
          <w:p w:rsidR="00C11FF0" w:rsidRDefault="005E0D71" w:rsidP="005431DA">
            <w:r>
              <w:t>Support feedback channels to groups and individual learners</w:t>
            </w:r>
          </w:p>
        </w:tc>
        <w:tc>
          <w:tcPr>
            <w:tcW w:w="1037" w:type="dxa"/>
          </w:tcPr>
          <w:p w:rsidR="00C11FF0" w:rsidRDefault="00C11FF0" w:rsidP="005E461D">
            <w:pPr>
              <w:jc w:val="center"/>
            </w:pPr>
          </w:p>
        </w:tc>
        <w:tc>
          <w:tcPr>
            <w:tcW w:w="964" w:type="dxa"/>
          </w:tcPr>
          <w:p w:rsidR="00C11FF0" w:rsidRDefault="00C07E8C" w:rsidP="005E461D">
            <w:pPr>
              <w:jc w:val="center"/>
            </w:pPr>
            <w:r>
              <w:rPr>
                <w:noProof/>
              </w:rPr>
              <w:drawing>
                <wp:inline distT="0" distB="0" distL="0" distR="0" wp14:anchorId="3813071C" wp14:editId="4D048FAB">
                  <wp:extent cx="171450" cy="171450"/>
                  <wp:effectExtent l="0" t="0" r="0" b="0"/>
                  <wp:docPr id="118" name="Graphic 11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C11FF0" w:rsidRDefault="00C07E8C" w:rsidP="005E461D">
            <w:pPr>
              <w:jc w:val="center"/>
            </w:pPr>
            <w:r>
              <w:rPr>
                <w:noProof/>
              </w:rPr>
              <w:drawing>
                <wp:inline distT="0" distB="0" distL="0" distR="0" wp14:anchorId="3813071C" wp14:editId="4D048FAB">
                  <wp:extent cx="171450" cy="171450"/>
                  <wp:effectExtent l="0" t="0" r="0" b="0"/>
                  <wp:docPr id="119" name="Graphic 11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r>
      <w:tr w:rsidR="005E0D71" w:rsidTr="004D6648">
        <w:tc>
          <w:tcPr>
            <w:tcW w:w="6358" w:type="dxa"/>
          </w:tcPr>
          <w:p w:rsidR="005E0D71" w:rsidRDefault="005E461D" w:rsidP="005431DA">
            <w:r>
              <w:t>Ability to show the answer and how it can be derived when stuck</w:t>
            </w:r>
          </w:p>
        </w:tc>
        <w:tc>
          <w:tcPr>
            <w:tcW w:w="1037" w:type="dxa"/>
          </w:tcPr>
          <w:p w:rsidR="005E0D71" w:rsidRDefault="00C07E8C" w:rsidP="005E461D">
            <w:pPr>
              <w:jc w:val="center"/>
            </w:pPr>
            <w:r>
              <w:rPr>
                <w:noProof/>
              </w:rPr>
              <w:drawing>
                <wp:inline distT="0" distB="0" distL="0" distR="0" wp14:anchorId="3813071C" wp14:editId="4D048FAB">
                  <wp:extent cx="171450" cy="171450"/>
                  <wp:effectExtent l="0" t="0" r="0" b="0"/>
                  <wp:docPr id="121" name="Graphic 12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64" w:type="dxa"/>
          </w:tcPr>
          <w:p w:rsidR="005E0D71" w:rsidRDefault="005E0D71" w:rsidP="005E461D">
            <w:pPr>
              <w:jc w:val="center"/>
            </w:pPr>
          </w:p>
        </w:tc>
        <w:tc>
          <w:tcPr>
            <w:tcW w:w="991" w:type="dxa"/>
          </w:tcPr>
          <w:p w:rsidR="005E0D71" w:rsidRDefault="00C07E8C" w:rsidP="005E461D">
            <w:pPr>
              <w:jc w:val="center"/>
            </w:pPr>
            <w:r>
              <w:rPr>
                <w:noProof/>
              </w:rPr>
              <w:drawing>
                <wp:inline distT="0" distB="0" distL="0" distR="0" wp14:anchorId="3813071C" wp14:editId="4D048FAB">
                  <wp:extent cx="171450" cy="171450"/>
                  <wp:effectExtent l="0" t="0" r="0" b="0"/>
                  <wp:docPr id="120" name="Graphic 12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r>
      <w:tr w:rsidR="005E0D71" w:rsidTr="004D6648">
        <w:tc>
          <w:tcPr>
            <w:tcW w:w="6358" w:type="dxa"/>
          </w:tcPr>
          <w:p w:rsidR="005E0D71" w:rsidRDefault="005E461D" w:rsidP="005431DA">
            <w:r>
              <w:t>Appropriate functionality between learner and educator accounts</w:t>
            </w:r>
          </w:p>
        </w:tc>
        <w:tc>
          <w:tcPr>
            <w:tcW w:w="1037" w:type="dxa"/>
          </w:tcPr>
          <w:p w:rsidR="005E0D71" w:rsidRDefault="00C07E8C" w:rsidP="005E461D">
            <w:pPr>
              <w:jc w:val="center"/>
            </w:pPr>
            <w:r>
              <w:rPr>
                <w:noProof/>
              </w:rPr>
              <w:drawing>
                <wp:inline distT="0" distB="0" distL="0" distR="0" wp14:anchorId="3813071C" wp14:editId="4D048FAB">
                  <wp:extent cx="171450" cy="171450"/>
                  <wp:effectExtent l="0" t="0" r="0" b="0"/>
                  <wp:docPr id="123" name="Graphic 12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64" w:type="dxa"/>
          </w:tcPr>
          <w:p w:rsidR="005E0D71" w:rsidRDefault="00C07E8C" w:rsidP="005E461D">
            <w:pPr>
              <w:jc w:val="center"/>
            </w:pPr>
            <w:r>
              <w:rPr>
                <w:noProof/>
              </w:rPr>
              <w:drawing>
                <wp:inline distT="0" distB="0" distL="0" distR="0" wp14:anchorId="3813071C" wp14:editId="4D048FAB">
                  <wp:extent cx="171450" cy="171450"/>
                  <wp:effectExtent l="0" t="0" r="0" b="0"/>
                  <wp:docPr id="122" name="Graphic 12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mark.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3862" cy="173862"/>
                          </a:xfrm>
                          <a:prstGeom prst="rect">
                            <a:avLst/>
                          </a:prstGeom>
                        </pic:spPr>
                      </pic:pic>
                    </a:graphicData>
                  </a:graphic>
                </wp:inline>
              </w:drawing>
            </w:r>
          </w:p>
        </w:tc>
        <w:tc>
          <w:tcPr>
            <w:tcW w:w="991" w:type="dxa"/>
          </w:tcPr>
          <w:p w:rsidR="005E0D71" w:rsidRDefault="005E0D71" w:rsidP="005E461D">
            <w:pPr>
              <w:jc w:val="center"/>
            </w:pPr>
          </w:p>
        </w:tc>
      </w:tr>
    </w:tbl>
    <w:p w:rsidR="00DA4893" w:rsidRDefault="00DA4893" w:rsidP="005431DA"/>
    <w:p w:rsidR="006D12C8" w:rsidRDefault="00DA4893" w:rsidP="005431DA">
      <w:r>
        <w:t xml:space="preserve">The above table identified the needs and wants of the intended audience, functionality that is marked with a tick by all three </w:t>
      </w:r>
      <w:r w:rsidRPr="00BB2876">
        <w:rPr>
          <w:noProof/>
        </w:rPr>
        <w:t>personas</w:t>
      </w:r>
      <w:r>
        <w:t xml:space="preserve"> are considered the highest priority compared to functionality ticked by only one of the personas. The aim long term will be to implement </w:t>
      </w:r>
      <w:proofErr w:type="gramStart"/>
      <w:r>
        <w:t>all of</w:t>
      </w:r>
      <w:proofErr w:type="gramEnd"/>
      <w:r>
        <w:t xml:space="preserve"> the above into the design.</w:t>
      </w:r>
    </w:p>
    <w:p w:rsidR="006D12C8" w:rsidRDefault="006D12C8" w:rsidP="005431DA"/>
    <w:p w:rsidR="00584322" w:rsidRDefault="00584322" w:rsidP="005431DA"/>
    <w:p w:rsidR="005431DA" w:rsidRDefault="005431DA" w:rsidP="005431DA">
      <w:pPr>
        <w:pStyle w:val="Heading2"/>
      </w:pPr>
      <w:bookmarkStart w:id="8" w:name="_Toc529745563"/>
      <w:r>
        <w:t>Competitive Analysis</w:t>
      </w:r>
      <w:bookmarkEnd w:id="8"/>
    </w:p>
    <w:p w:rsidR="005431DA" w:rsidRDefault="00DA4893" w:rsidP="008E74A8">
      <w:pPr>
        <w:pStyle w:val="Title"/>
      </w:pPr>
      <w:r w:rsidRPr="00584322">
        <w:rPr>
          <w:b/>
        </w:rPr>
        <w:t>Website:</w:t>
      </w:r>
      <w:r>
        <w:t xml:space="preserve"> </w:t>
      </w:r>
      <w:r w:rsidRPr="00BB2876">
        <w:rPr>
          <w:noProof/>
        </w:rPr>
        <w:t>Math</w:t>
      </w:r>
      <w:r w:rsidR="008E74A8" w:rsidRPr="00BB2876">
        <w:rPr>
          <w:noProof/>
        </w:rPr>
        <w:t>’</w:t>
      </w:r>
      <w:r w:rsidRPr="00BB2876">
        <w:rPr>
          <w:noProof/>
        </w:rPr>
        <w:t>s</w:t>
      </w:r>
      <w:r>
        <w:t xml:space="preserve"> Is Fun</w:t>
      </w:r>
    </w:p>
    <w:p w:rsidR="0004075A" w:rsidRPr="00584322" w:rsidRDefault="00DA4893" w:rsidP="005431DA">
      <w:pPr>
        <w:rPr>
          <w:color w:val="0563C1" w:themeColor="hyperlink"/>
          <w:u w:val="single"/>
        </w:rPr>
      </w:pPr>
      <w:r w:rsidRPr="00584322">
        <w:rPr>
          <w:b/>
        </w:rPr>
        <w:t>URL:</w:t>
      </w:r>
      <w:r>
        <w:t xml:space="preserve"> </w:t>
      </w:r>
      <w:hyperlink r:id="rId12" w:history="1">
        <w:r w:rsidRPr="000F6FE0">
          <w:rPr>
            <w:rStyle w:val="Hyperlink"/>
          </w:rPr>
          <w:t>www.mathsisfun.com</w:t>
        </w:r>
      </w:hyperlink>
    </w:p>
    <w:p w:rsidR="0004075A" w:rsidRPr="00584322" w:rsidRDefault="0004075A" w:rsidP="0004075A">
      <w:pPr>
        <w:rPr>
          <w:b/>
        </w:rPr>
      </w:pPr>
      <w:r w:rsidRPr="00584322">
        <w:rPr>
          <w:b/>
        </w:rPr>
        <w:t>The Idea:</w:t>
      </w:r>
    </w:p>
    <w:p w:rsidR="0004075A" w:rsidRDefault="00584322" w:rsidP="0004075A">
      <w:r>
        <w:t>“</w:t>
      </w:r>
      <w:r w:rsidR="0004075A">
        <w:t xml:space="preserve">We offer mathematics in an enjoyable and easy-to-learn </w:t>
      </w:r>
      <w:r w:rsidR="0004075A" w:rsidRPr="00BB2876">
        <w:rPr>
          <w:noProof/>
        </w:rPr>
        <w:t>manner</w:t>
      </w:r>
      <w:r w:rsidR="0004075A">
        <w:t xml:space="preserve"> because we believe that mathematics is fun.</w:t>
      </w:r>
      <w:r>
        <w:t>”</w:t>
      </w:r>
    </w:p>
    <w:p w:rsidR="00584322" w:rsidRPr="00584322" w:rsidRDefault="00584322" w:rsidP="0004075A">
      <w:pPr>
        <w:rPr>
          <w:b/>
        </w:rPr>
      </w:pPr>
      <w:r w:rsidRPr="00584322">
        <w:rPr>
          <w:b/>
        </w:rPr>
        <w:t>General:</w:t>
      </w:r>
    </w:p>
    <w:p w:rsidR="0004075A" w:rsidRDefault="00584322" w:rsidP="0004075A">
      <w:r>
        <w:t>“</w:t>
      </w:r>
      <w:r w:rsidR="0004075A">
        <w:t>The site aims to cover the full Kindergarten to Year 12 curriculum.</w:t>
      </w:r>
      <w:r>
        <w:t>”</w:t>
      </w:r>
    </w:p>
    <w:p w:rsidR="00584322" w:rsidRDefault="00584322" w:rsidP="0004075A">
      <w:r w:rsidRPr="00584322">
        <w:rPr>
          <w:b/>
        </w:rPr>
        <w:t>Quoted from:</w:t>
      </w:r>
      <w:r>
        <w:t xml:space="preserve"> </w:t>
      </w:r>
      <w:hyperlink r:id="rId13" w:history="1">
        <w:r w:rsidRPr="00B53F0F">
          <w:rPr>
            <w:rStyle w:val="Hyperlink"/>
          </w:rPr>
          <w:t>https://www.mathsisfun.com/aboutmathsisfun.html</w:t>
        </w:r>
      </w:hyperlink>
    </w:p>
    <w:p w:rsidR="00584322" w:rsidRDefault="00584322" w:rsidP="0004075A"/>
    <w:p w:rsidR="00584322" w:rsidRDefault="00584322" w:rsidP="0004075A"/>
    <w:p w:rsidR="00DA4893" w:rsidRDefault="00D6790B" w:rsidP="005431DA">
      <w:r w:rsidRPr="00584322">
        <w:rPr>
          <w:b/>
        </w:rPr>
        <w:t>Numbers</w:t>
      </w:r>
      <w:r w:rsidR="003571D9" w:rsidRPr="00584322">
        <w:rPr>
          <w:b/>
        </w:rPr>
        <w:t xml:space="preserve"> Page</w:t>
      </w:r>
      <w:r w:rsidR="003571D9">
        <w:t xml:space="preserve">: </w:t>
      </w:r>
      <w:hyperlink r:id="rId14" w:history="1">
        <w:r w:rsidR="0070769A" w:rsidRPr="00B53F0F">
          <w:rPr>
            <w:rStyle w:val="Hyperlink"/>
          </w:rPr>
          <w:t>https://www.mathsisfun.com/numbers/index.html</w:t>
        </w:r>
      </w:hyperlink>
    </w:p>
    <w:p w:rsidR="0070769A" w:rsidRDefault="0004075A" w:rsidP="005431DA">
      <w:r>
        <w:rPr>
          <w:noProof/>
        </w:rPr>
        <w:drawing>
          <wp:inline distT="0" distB="0" distL="0" distR="0">
            <wp:extent cx="558165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3771900"/>
                    </a:xfrm>
                    <a:prstGeom prst="rect">
                      <a:avLst/>
                    </a:prstGeom>
                    <a:noFill/>
                    <a:ln>
                      <a:noFill/>
                    </a:ln>
                  </pic:spPr>
                </pic:pic>
              </a:graphicData>
            </a:graphic>
          </wp:inline>
        </w:drawing>
      </w:r>
    </w:p>
    <w:p w:rsidR="0070769A" w:rsidRDefault="00584322" w:rsidP="005431DA">
      <w:r>
        <w:rPr>
          <w:noProof/>
        </w:rPr>
        <w:lastRenderedPageBreak/>
        <w:drawing>
          <wp:inline distT="0" distB="0" distL="0" distR="0">
            <wp:extent cx="5591175" cy="36288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606" cy="3635009"/>
                    </a:xfrm>
                    <a:prstGeom prst="rect">
                      <a:avLst/>
                    </a:prstGeom>
                    <a:noFill/>
                    <a:ln>
                      <a:noFill/>
                    </a:ln>
                  </pic:spPr>
                </pic:pic>
              </a:graphicData>
            </a:graphic>
          </wp:inline>
        </w:drawing>
      </w:r>
    </w:p>
    <w:p w:rsidR="00584322" w:rsidRDefault="00584322" w:rsidP="005431DA">
      <w:pPr>
        <w:rPr>
          <w:b/>
        </w:rPr>
      </w:pPr>
      <w:r>
        <w:rPr>
          <w:noProof/>
        </w:rPr>
        <w:drawing>
          <wp:inline distT="0" distB="0" distL="0" distR="0" wp14:anchorId="67729112" wp14:editId="31345879">
            <wp:extent cx="5762625" cy="3536996"/>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4167" cy="3544080"/>
                    </a:xfrm>
                    <a:prstGeom prst="rect">
                      <a:avLst/>
                    </a:prstGeom>
                    <a:noFill/>
                    <a:ln>
                      <a:noFill/>
                    </a:ln>
                  </pic:spPr>
                </pic:pic>
              </a:graphicData>
            </a:graphic>
          </wp:inline>
        </w:drawing>
      </w:r>
    </w:p>
    <w:p w:rsidR="00584322" w:rsidRDefault="00584322" w:rsidP="005431DA">
      <w:pPr>
        <w:rPr>
          <w:b/>
        </w:rPr>
      </w:pPr>
    </w:p>
    <w:p w:rsidR="0070769A" w:rsidRDefault="00584322" w:rsidP="005431DA">
      <w:r>
        <w:rPr>
          <w:b/>
        </w:rPr>
        <w:lastRenderedPageBreak/>
        <w:t>Math Trainer</w:t>
      </w:r>
      <w:r w:rsidR="00A80E3D" w:rsidRPr="00584322">
        <w:rPr>
          <w:b/>
        </w:rPr>
        <w:t>:</w:t>
      </w:r>
      <w:r w:rsidR="00A80E3D">
        <w:t xml:space="preserve"> </w:t>
      </w:r>
      <w:hyperlink r:id="rId18" w:history="1">
        <w:r w:rsidR="00A80E3D" w:rsidRPr="00B53F0F">
          <w:rPr>
            <w:rStyle w:val="Hyperlink"/>
          </w:rPr>
          <w:t>https://www.mathsisfun.com/numbers/math-trainer-addition.html</w:t>
        </w:r>
      </w:hyperlink>
    </w:p>
    <w:p w:rsidR="00A80E3D" w:rsidRDefault="00584322" w:rsidP="005431DA">
      <w:r>
        <w:rPr>
          <w:noProof/>
        </w:rPr>
        <w:drawing>
          <wp:inline distT="0" distB="0" distL="0" distR="0">
            <wp:extent cx="6248400" cy="349027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5989" cy="3500103"/>
                    </a:xfrm>
                    <a:prstGeom prst="rect">
                      <a:avLst/>
                    </a:prstGeom>
                    <a:noFill/>
                    <a:ln>
                      <a:noFill/>
                    </a:ln>
                  </pic:spPr>
                </pic:pic>
              </a:graphicData>
            </a:graphic>
          </wp:inline>
        </w:drawing>
      </w:r>
    </w:p>
    <w:p w:rsidR="00A80E3D" w:rsidRDefault="00584322" w:rsidP="005431DA">
      <w:r>
        <w:rPr>
          <w:noProof/>
        </w:rPr>
        <w:drawing>
          <wp:inline distT="0" distB="0" distL="0" distR="0">
            <wp:extent cx="6411464" cy="3524250"/>
            <wp:effectExtent l="0" t="0" r="889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6629" cy="3527089"/>
                    </a:xfrm>
                    <a:prstGeom prst="rect">
                      <a:avLst/>
                    </a:prstGeom>
                    <a:noFill/>
                    <a:ln>
                      <a:noFill/>
                    </a:ln>
                  </pic:spPr>
                </pic:pic>
              </a:graphicData>
            </a:graphic>
          </wp:inline>
        </w:drawing>
      </w:r>
    </w:p>
    <w:p w:rsidR="00A80E3D" w:rsidRDefault="00A80E3D" w:rsidP="005431DA"/>
    <w:p w:rsidR="00584322" w:rsidRDefault="00584322" w:rsidP="00584322">
      <w:pPr>
        <w:jc w:val="center"/>
      </w:pPr>
      <w:r>
        <w:rPr>
          <w:noProof/>
        </w:rPr>
        <w:lastRenderedPageBreak/>
        <w:drawing>
          <wp:inline distT="0" distB="0" distL="0" distR="0">
            <wp:extent cx="4572000" cy="3470817"/>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955" cy="3529237"/>
                    </a:xfrm>
                    <a:prstGeom prst="rect">
                      <a:avLst/>
                    </a:prstGeom>
                    <a:noFill/>
                    <a:ln>
                      <a:noFill/>
                    </a:ln>
                  </pic:spPr>
                </pic:pic>
              </a:graphicData>
            </a:graphic>
          </wp:inline>
        </w:drawing>
      </w:r>
    </w:p>
    <w:p w:rsidR="00584322" w:rsidRDefault="00584322" w:rsidP="005431DA"/>
    <w:p w:rsidR="00A80E3D" w:rsidRDefault="00664C1E" w:rsidP="005431DA">
      <w:r w:rsidRPr="00584322">
        <w:rPr>
          <w:b/>
        </w:rPr>
        <w:t>Column Addition:</w:t>
      </w:r>
      <w:r>
        <w:t xml:space="preserve"> </w:t>
      </w:r>
      <w:hyperlink r:id="rId22" w:history="1">
        <w:r w:rsidRPr="00B53F0F">
          <w:rPr>
            <w:rStyle w:val="Hyperlink"/>
          </w:rPr>
          <w:t>https://www.mathsisfun.com/numbers/addition-column.html</w:t>
        </w:r>
      </w:hyperlink>
    </w:p>
    <w:p w:rsidR="00664C1E" w:rsidRDefault="00584322" w:rsidP="005431DA">
      <w:r>
        <w:rPr>
          <w:noProof/>
        </w:rPr>
        <w:lastRenderedPageBreak/>
        <w:drawing>
          <wp:inline distT="0" distB="0" distL="0" distR="0">
            <wp:extent cx="6324600" cy="413531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80" cy="4140336"/>
                    </a:xfrm>
                    <a:prstGeom prst="rect">
                      <a:avLst/>
                    </a:prstGeom>
                    <a:noFill/>
                    <a:ln>
                      <a:noFill/>
                    </a:ln>
                  </pic:spPr>
                </pic:pic>
              </a:graphicData>
            </a:graphic>
          </wp:inline>
        </w:drawing>
      </w:r>
    </w:p>
    <w:p w:rsidR="00DA4893" w:rsidRDefault="00DA4893" w:rsidP="005431DA"/>
    <w:p w:rsidR="00584322" w:rsidRDefault="00584322" w:rsidP="008E74A8">
      <w:pPr>
        <w:pStyle w:val="Title"/>
      </w:pPr>
      <w:r w:rsidRPr="00BB2876">
        <w:rPr>
          <w:noProof/>
        </w:rPr>
        <w:t>Math</w:t>
      </w:r>
      <w:r w:rsidR="008E74A8" w:rsidRPr="00BB2876">
        <w:rPr>
          <w:noProof/>
        </w:rPr>
        <w:t>’</w:t>
      </w:r>
      <w:r w:rsidRPr="00BB2876">
        <w:rPr>
          <w:noProof/>
        </w:rPr>
        <w:t>s</w:t>
      </w:r>
      <w:r>
        <w:t xml:space="preserve"> Is Fun – </w:t>
      </w:r>
      <w:r w:rsidRPr="00BB2876">
        <w:rPr>
          <w:noProof/>
        </w:rPr>
        <w:t>Pro’s</w:t>
      </w:r>
      <w:r>
        <w:t>!</w:t>
      </w:r>
    </w:p>
    <w:p w:rsidR="00534572" w:rsidRDefault="00E20CDC" w:rsidP="005431DA">
      <w:r>
        <w:t xml:space="preserve">1. </w:t>
      </w:r>
      <w:r w:rsidR="00534572">
        <w:t>Website Logo has a Fun design supporting the name of the website well.</w:t>
      </w:r>
    </w:p>
    <w:p w:rsidR="00534572" w:rsidRDefault="00E20CDC" w:rsidP="005431DA">
      <w:r>
        <w:t xml:space="preserve">2. </w:t>
      </w:r>
      <w:r w:rsidR="00534572">
        <w:t>Menu options with images to better illustrate individual options.</w:t>
      </w:r>
    </w:p>
    <w:p w:rsidR="00534572" w:rsidRDefault="00E20CDC" w:rsidP="005431DA">
      <w:r>
        <w:t xml:space="preserve">3. </w:t>
      </w:r>
      <w:r w:rsidR="00534572" w:rsidRPr="00BB2876">
        <w:rPr>
          <w:noProof/>
        </w:rPr>
        <w:t>Child</w:t>
      </w:r>
      <w:r w:rsidR="00BB2876">
        <w:rPr>
          <w:noProof/>
        </w:rPr>
        <w:t>-</w:t>
      </w:r>
      <w:r w:rsidR="00534572" w:rsidRPr="00BB2876">
        <w:rPr>
          <w:noProof/>
        </w:rPr>
        <w:t>friendly</w:t>
      </w:r>
      <w:r w:rsidR="00534572">
        <w:t xml:space="preserve"> images to support </w:t>
      </w:r>
      <w:r>
        <w:t xml:space="preserve">and create </w:t>
      </w:r>
      <w:r w:rsidR="00534572">
        <w:t>a</w:t>
      </w:r>
      <w:r>
        <w:t xml:space="preserve"> more</w:t>
      </w:r>
      <w:r w:rsidR="00534572">
        <w:t xml:space="preserve"> fun</w:t>
      </w:r>
      <w:r>
        <w:t>, colorful</w:t>
      </w:r>
      <w:r w:rsidR="00534572">
        <w:t xml:space="preserve"> learning environment.</w:t>
      </w:r>
    </w:p>
    <w:p w:rsidR="00E20CDC" w:rsidRDefault="00E20CDC" w:rsidP="005431DA">
      <w:r>
        <w:t>4. Examples immediately after any information is explained.</w:t>
      </w:r>
    </w:p>
    <w:p w:rsidR="00E20CDC" w:rsidRDefault="00E20CDC" w:rsidP="005431DA">
      <w:r>
        <w:t>5. Letting the learner have a small simple first go at doing the task being taught.</w:t>
      </w:r>
    </w:p>
    <w:p w:rsidR="00E20CDC" w:rsidRDefault="00E20CDC" w:rsidP="005431DA">
      <w:r>
        <w:t>6. Offering further practice training and topic related printable worksheets.</w:t>
      </w:r>
    </w:p>
    <w:p w:rsidR="00E20CDC" w:rsidRDefault="00E20CDC" w:rsidP="005431DA">
      <w:r>
        <w:t xml:space="preserve">7. </w:t>
      </w:r>
      <w:r w:rsidR="00BB2876">
        <w:rPr>
          <w:noProof/>
        </w:rPr>
        <w:t>The i</w:t>
      </w:r>
      <w:r w:rsidRPr="00BB2876">
        <w:rPr>
          <w:noProof/>
        </w:rPr>
        <w:t>nclusion</w:t>
      </w:r>
      <w:r>
        <w:t xml:space="preserve"> of tables such as Addition, Multiplicity and Subtraction </w:t>
      </w:r>
      <w:r w:rsidR="00BB2876">
        <w:rPr>
          <w:noProof/>
        </w:rPr>
        <w:t>T</w:t>
      </w:r>
      <w:r w:rsidRPr="00BB2876">
        <w:rPr>
          <w:noProof/>
        </w:rPr>
        <w:t>ables</w:t>
      </w:r>
      <w:r>
        <w:t>.</w:t>
      </w:r>
    </w:p>
    <w:p w:rsidR="00E20CDC" w:rsidRDefault="00E20CDC" w:rsidP="005431DA">
      <w:r>
        <w:t xml:space="preserve">8. Progression to the next step for any </w:t>
      </w:r>
      <w:proofErr w:type="gramStart"/>
      <w:r>
        <w:t>particular topic</w:t>
      </w:r>
      <w:proofErr w:type="gramEnd"/>
      <w:r>
        <w:t xml:space="preserve"> of learning.</w:t>
      </w:r>
    </w:p>
    <w:p w:rsidR="00E20CDC" w:rsidRDefault="00E20CDC" w:rsidP="005431DA">
      <w:r>
        <w:lastRenderedPageBreak/>
        <w:t xml:space="preserve">9. </w:t>
      </w:r>
      <w:r w:rsidRPr="00BB2876">
        <w:rPr>
          <w:noProof/>
        </w:rPr>
        <w:t>Built</w:t>
      </w:r>
      <w:r w:rsidR="00BB2876">
        <w:rPr>
          <w:noProof/>
        </w:rPr>
        <w:t>-</w:t>
      </w:r>
      <w:r w:rsidRPr="00BB2876">
        <w:rPr>
          <w:noProof/>
        </w:rPr>
        <w:t>in</w:t>
      </w:r>
      <w:r>
        <w:t xml:space="preserve"> math trainer, usable for practice at </w:t>
      </w:r>
      <w:r w:rsidR="00BB2876">
        <w:t>each</w:t>
      </w:r>
      <w:r w:rsidRPr="00BB2876">
        <w:rPr>
          <w:noProof/>
        </w:rPr>
        <w:t xml:space="preserve"> individual</w:t>
      </w:r>
      <w:r>
        <w:t xml:space="preserve"> </w:t>
      </w:r>
      <w:r w:rsidRPr="00BB2876">
        <w:rPr>
          <w:noProof/>
        </w:rPr>
        <w:t>own</w:t>
      </w:r>
      <w:r>
        <w:t xml:space="preserve"> pace or a controlled speed developing pace, and various customizable options, supporting the 4 basics, addition, subtraction, division</w:t>
      </w:r>
      <w:r w:rsidR="00BB2876">
        <w:t>,</w:t>
      </w:r>
      <w:r>
        <w:t xml:space="preserve"> </w:t>
      </w:r>
      <w:r w:rsidRPr="00BB2876">
        <w:rPr>
          <w:noProof/>
        </w:rPr>
        <w:t>and</w:t>
      </w:r>
      <w:r>
        <w:t xml:space="preserve"> multiplicity.</w:t>
      </w:r>
    </w:p>
    <w:p w:rsidR="00E20CDC" w:rsidRDefault="00B13F3A" w:rsidP="005431DA">
      <w:r>
        <w:t>11</w:t>
      </w:r>
      <w:r w:rsidR="00E20CDC">
        <w:t xml:space="preserve">. </w:t>
      </w:r>
      <w:r>
        <w:t xml:space="preserve">Ability to modify Math trainer options during </w:t>
      </w:r>
      <w:r w:rsidRPr="00BB2876">
        <w:rPr>
          <w:noProof/>
        </w:rPr>
        <w:t>gameplay</w:t>
      </w:r>
      <w:r>
        <w:t>.</w:t>
      </w:r>
    </w:p>
    <w:p w:rsidR="00B13F3A" w:rsidRDefault="00B13F3A" w:rsidP="005431DA">
      <w:r>
        <w:t>12. Shows a brief history of previous equations completed successfully or incorrectly.</w:t>
      </w:r>
    </w:p>
    <w:p w:rsidR="00B13F3A" w:rsidRDefault="00B13F3A" w:rsidP="005431DA">
      <w:r>
        <w:t xml:space="preserve">13. A visual timer to show how long is left to solve a single equation before </w:t>
      </w:r>
      <w:r w:rsidR="00BB2876">
        <w:t xml:space="preserve">the </w:t>
      </w:r>
      <w:r w:rsidRPr="00BB2876">
        <w:rPr>
          <w:noProof/>
        </w:rPr>
        <w:t>answer</w:t>
      </w:r>
      <w:r>
        <w:t xml:space="preserve"> is shown.</w:t>
      </w:r>
    </w:p>
    <w:p w:rsidR="00B13F3A" w:rsidRDefault="00B13F3A" w:rsidP="005431DA">
      <w:r>
        <w:t xml:space="preserve">14. A visual timer to show how long is left in the training </w:t>
      </w:r>
      <w:r w:rsidRPr="00BB2876">
        <w:rPr>
          <w:noProof/>
        </w:rPr>
        <w:t>round</w:t>
      </w:r>
      <w:r>
        <w:t>.</w:t>
      </w:r>
    </w:p>
    <w:p w:rsidR="00B13F3A" w:rsidRDefault="00B13F3A" w:rsidP="005431DA">
      <w:r>
        <w:t>15. A number pad to click and input answers to equations with, great to support touchscreens!</w:t>
      </w:r>
    </w:p>
    <w:p w:rsidR="00B13F3A" w:rsidRDefault="00B13F3A" w:rsidP="005431DA">
      <w:r>
        <w:t>16. Shows the settings for the round played and the results.</w:t>
      </w:r>
    </w:p>
    <w:p w:rsidR="00DA4893" w:rsidRDefault="00B13F3A" w:rsidP="005431DA">
      <w:r>
        <w:t>17. Visual short video clips to visualize the illustrated instructions about how to do the task taught.</w:t>
      </w:r>
    </w:p>
    <w:p w:rsidR="00584322" w:rsidRDefault="00584322" w:rsidP="008E74A8">
      <w:pPr>
        <w:pStyle w:val="Title"/>
      </w:pPr>
      <w:r w:rsidRPr="00BB2876">
        <w:rPr>
          <w:noProof/>
        </w:rPr>
        <w:t>Math</w:t>
      </w:r>
      <w:r w:rsidR="008E74A8" w:rsidRPr="00BB2876">
        <w:rPr>
          <w:noProof/>
        </w:rPr>
        <w:t>’</w:t>
      </w:r>
      <w:r w:rsidRPr="00BB2876">
        <w:rPr>
          <w:noProof/>
        </w:rPr>
        <w:t>s</w:t>
      </w:r>
      <w:r>
        <w:t xml:space="preserve"> Is Fun – </w:t>
      </w:r>
      <w:r w:rsidR="008E74A8">
        <w:t>Con</w:t>
      </w:r>
      <w:r>
        <w:t>’s!</w:t>
      </w:r>
    </w:p>
    <w:p w:rsidR="00584322" w:rsidRDefault="00B13F3A" w:rsidP="005431DA">
      <w:r>
        <w:t xml:space="preserve">10. Only a few preset options in Math </w:t>
      </w:r>
      <w:r w:rsidRPr="00BB2876">
        <w:rPr>
          <w:noProof/>
        </w:rPr>
        <w:t>Trainer</w:t>
      </w:r>
      <w:r>
        <w:t xml:space="preserve"> could be better with more customizable number ranges.</w:t>
      </w:r>
    </w:p>
    <w:p w:rsidR="00B13F3A" w:rsidRDefault="00B13F3A" w:rsidP="005431DA">
      <w:r>
        <w:t>18. No image for this because it just doesn’t exist, No Accounts or Login support to track progress or keep records of achievements and statistics for individual learners using the website.</w:t>
      </w:r>
    </w:p>
    <w:p w:rsidR="00B13F3A" w:rsidRDefault="00B13F3A" w:rsidP="005431DA"/>
    <w:p w:rsidR="00B13F3A" w:rsidRDefault="00B13F3A" w:rsidP="00B13F3A">
      <w:pPr>
        <w:pStyle w:val="Title"/>
      </w:pPr>
      <w:r w:rsidRPr="00BB2876">
        <w:rPr>
          <w:noProof/>
        </w:rPr>
        <w:t>Math’s</w:t>
      </w:r>
      <w:r>
        <w:t xml:space="preserve"> Is Fun – Summary</w:t>
      </w:r>
    </w:p>
    <w:p w:rsidR="00B13F3A" w:rsidRDefault="00992718" w:rsidP="005431DA">
      <w:r>
        <w:t xml:space="preserve">This is a Fantastic website to go and learn about Mathematics. It is filled with many useful examples, and tip or tricks, tables, worksheets, visual demonstrations and was found to be very clear in the way it teaches. The Math Trainer is a fantastic little tool that has a lot of potential </w:t>
      </w:r>
      <w:r w:rsidRPr="00BB2876">
        <w:rPr>
          <w:noProof/>
        </w:rPr>
        <w:t>us</w:t>
      </w:r>
      <w:r w:rsidR="00BB2876">
        <w:rPr>
          <w:noProof/>
        </w:rPr>
        <w:t>es</w:t>
      </w:r>
      <w:r>
        <w:t xml:space="preserve"> and benefits such as helping to memorize common simple equations, develop speed training to solve equations faster, </w:t>
      </w:r>
      <w:r w:rsidR="00BB2876" w:rsidRPr="00BB2876">
        <w:rPr>
          <w:noProof/>
        </w:rPr>
        <w:t xml:space="preserve">or </w:t>
      </w:r>
      <w:r w:rsidRPr="00BB2876">
        <w:rPr>
          <w:noProof/>
        </w:rPr>
        <w:t>practice</w:t>
      </w:r>
      <w:r>
        <w:t xml:space="preserve"> generally without time constraints and more.</w:t>
      </w:r>
    </w:p>
    <w:p w:rsidR="00992718" w:rsidRDefault="00992718" w:rsidP="005431DA">
      <w:r>
        <w:t xml:space="preserve">The website seems to cover Mathematical material for all age groups, but while it can be a useful learning platform, it is lacking some fundamental elements in functionality especially regarding </w:t>
      </w:r>
      <w:r w:rsidRPr="00BB2876">
        <w:rPr>
          <w:noProof/>
        </w:rPr>
        <w:t>the persona</w:t>
      </w:r>
      <w:r w:rsidR="00BB2876">
        <w:rPr>
          <w:noProof/>
        </w:rPr>
        <w:t>'</w:t>
      </w:r>
      <w:r w:rsidRPr="00BB2876">
        <w:rPr>
          <w:noProof/>
        </w:rPr>
        <w:t>s needs</w:t>
      </w:r>
      <w:r>
        <w:t xml:space="preserve"> and wants that have been identified.</w:t>
      </w:r>
    </w:p>
    <w:p w:rsidR="00DA4893" w:rsidRDefault="00DA4893" w:rsidP="005431DA"/>
    <w:p w:rsidR="00E730A9" w:rsidRDefault="00E730A9">
      <w:pPr>
        <w:rPr>
          <w:rFonts w:asciiTheme="majorHAnsi" w:eastAsiaTheme="majorEastAsia" w:hAnsiTheme="majorHAnsi" w:cstheme="majorBidi"/>
          <w:b/>
          <w:caps/>
          <w:color w:val="44546A" w:themeColor="text2"/>
          <w:spacing w:val="10"/>
          <w:sz w:val="52"/>
          <w:szCs w:val="52"/>
        </w:rPr>
      </w:pPr>
      <w:r>
        <w:rPr>
          <w:b/>
        </w:rPr>
        <w:br w:type="page"/>
      </w:r>
    </w:p>
    <w:p w:rsidR="00DA4893" w:rsidRDefault="00DA4893" w:rsidP="00E730A9">
      <w:pPr>
        <w:pStyle w:val="Title"/>
      </w:pPr>
      <w:r w:rsidRPr="00BB2876">
        <w:rPr>
          <w:b/>
          <w:noProof/>
        </w:rPr>
        <w:lastRenderedPageBreak/>
        <w:t>Website</w:t>
      </w:r>
      <w:r w:rsidRPr="00E730A9">
        <w:rPr>
          <w:b/>
        </w:rPr>
        <w:t>:</w:t>
      </w:r>
      <w:r>
        <w:t xml:space="preserve"> </w:t>
      </w:r>
      <w:r w:rsidRPr="00BB2876">
        <w:rPr>
          <w:noProof/>
        </w:rPr>
        <w:t>Mathopolis</w:t>
      </w:r>
    </w:p>
    <w:p w:rsidR="00DA4893" w:rsidRDefault="00DA4893" w:rsidP="005431DA">
      <w:r w:rsidRPr="00E730A9">
        <w:rPr>
          <w:b/>
        </w:rPr>
        <w:t>URL:</w:t>
      </w:r>
      <w:r>
        <w:t xml:space="preserve"> </w:t>
      </w:r>
      <w:hyperlink r:id="rId24" w:history="1">
        <w:r w:rsidRPr="000F6FE0">
          <w:rPr>
            <w:rStyle w:val="Hyperlink"/>
          </w:rPr>
          <w:t>www.mathopolis.com</w:t>
        </w:r>
      </w:hyperlink>
    </w:p>
    <w:p w:rsidR="00E730A9" w:rsidRPr="00584322" w:rsidRDefault="00E730A9" w:rsidP="00E730A9">
      <w:pPr>
        <w:rPr>
          <w:b/>
        </w:rPr>
      </w:pPr>
      <w:r w:rsidRPr="00584322">
        <w:rPr>
          <w:b/>
        </w:rPr>
        <w:t>The Idea:</w:t>
      </w:r>
    </w:p>
    <w:p w:rsidR="00E730A9" w:rsidRDefault="00E730A9" w:rsidP="00E730A9">
      <w:r>
        <w:t>“</w:t>
      </w:r>
      <w:r w:rsidRPr="00E730A9">
        <w:t>The idea behind the site is to make mathematics fun throug</w:t>
      </w:r>
      <w:r>
        <w:t>h challenging games and quizzes.”</w:t>
      </w:r>
    </w:p>
    <w:p w:rsidR="00E730A9" w:rsidRPr="00584322" w:rsidRDefault="00E730A9" w:rsidP="00E730A9">
      <w:pPr>
        <w:rPr>
          <w:b/>
        </w:rPr>
      </w:pPr>
      <w:r w:rsidRPr="00584322">
        <w:rPr>
          <w:b/>
        </w:rPr>
        <w:t>General:</w:t>
      </w:r>
    </w:p>
    <w:p w:rsidR="00E730A9" w:rsidRDefault="00E730A9" w:rsidP="00E730A9">
      <w:r>
        <w:t>“</w:t>
      </w:r>
      <w:r>
        <w:rPr>
          <w:rFonts w:ascii="Verdana" w:hAnsi="Verdana"/>
          <w:color w:val="000000"/>
          <w:sz w:val="20"/>
          <w:szCs w:val="20"/>
        </w:rPr>
        <w:t xml:space="preserve">The main content of the site is aimed at basic math skills. </w:t>
      </w:r>
      <w:r w:rsidRPr="00BB2876">
        <w:rPr>
          <w:rFonts w:ascii="Verdana" w:hAnsi="Verdana"/>
          <w:noProof/>
          <w:color w:val="000000"/>
          <w:sz w:val="20"/>
          <w:szCs w:val="20"/>
        </w:rPr>
        <w:t>However</w:t>
      </w:r>
      <w:r w:rsidR="00BB2876">
        <w:rPr>
          <w:rFonts w:ascii="Verdana" w:hAnsi="Verdana"/>
          <w:noProof/>
          <w:color w:val="000000"/>
          <w:sz w:val="20"/>
          <w:szCs w:val="20"/>
        </w:rPr>
        <w:t>,</w:t>
      </w:r>
      <w:r>
        <w:rPr>
          <w:rFonts w:ascii="Verdana" w:hAnsi="Verdana"/>
          <w:color w:val="000000"/>
          <w:sz w:val="20"/>
          <w:szCs w:val="20"/>
        </w:rPr>
        <w:t xml:space="preserve"> you will find some more complex </w:t>
      </w:r>
      <w:r w:rsidRPr="00BB2876">
        <w:rPr>
          <w:rFonts w:ascii="Verdana" w:hAnsi="Verdana"/>
          <w:noProof/>
          <w:color w:val="000000"/>
          <w:sz w:val="20"/>
          <w:szCs w:val="20"/>
        </w:rPr>
        <w:t>stuff</w:t>
      </w:r>
      <w:r>
        <w:rPr>
          <w:rFonts w:ascii="Verdana" w:hAnsi="Verdana"/>
          <w:color w:val="000000"/>
          <w:sz w:val="20"/>
          <w:szCs w:val="20"/>
        </w:rPr>
        <w:t xml:space="preserve"> and some easier bits. </w:t>
      </w:r>
      <w:r w:rsidRPr="00BB2876">
        <w:rPr>
          <w:rFonts w:ascii="Verdana" w:hAnsi="Verdana"/>
          <w:noProof/>
          <w:color w:val="000000"/>
          <w:sz w:val="20"/>
          <w:szCs w:val="20"/>
        </w:rPr>
        <w:t>Hopefully</w:t>
      </w:r>
      <w:r w:rsidR="00BB2876">
        <w:rPr>
          <w:rFonts w:ascii="Verdana" w:hAnsi="Verdana"/>
          <w:noProof/>
          <w:color w:val="000000"/>
          <w:sz w:val="20"/>
          <w:szCs w:val="20"/>
        </w:rPr>
        <w:t>,</w:t>
      </w:r>
      <w:r>
        <w:rPr>
          <w:rFonts w:ascii="Verdana" w:hAnsi="Verdana"/>
          <w:color w:val="000000"/>
          <w:sz w:val="20"/>
          <w:szCs w:val="20"/>
        </w:rPr>
        <w:t xml:space="preserve"> there should be something for everybody.</w:t>
      </w:r>
      <w:r>
        <w:t>”</w:t>
      </w:r>
    </w:p>
    <w:p w:rsidR="00DA4893" w:rsidRDefault="00E730A9" w:rsidP="00E730A9">
      <w:r w:rsidRPr="00584322">
        <w:rPr>
          <w:b/>
        </w:rPr>
        <w:t>Quoted from:</w:t>
      </w:r>
      <w:r>
        <w:t xml:space="preserve"> </w:t>
      </w:r>
      <w:hyperlink r:id="rId25" w:history="1">
        <w:r w:rsidRPr="00B53F0F">
          <w:rPr>
            <w:rStyle w:val="Hyperlink"/>
          </w:rPr>
          <w:t>https://www.mathopolis.com/about.php</w:t>
        </w:r>
      </w:hyperlink>
    </w:p>
    <w:p w:rsidR="00E730A9" w:rsidRDefault="00E730A9" w:rsidP="00E730A9"/>
    <w:p w:rsidR="00E730A9" w:rsidRDefault="00E730A9" w:rsidP="00E730A9">
      <w:r w:rsidRPr="0028060B">
        <w:rPr>
          <w:b/>
        </w:rPr>
        <w:t>Home Page</w:t>
      </w:r>
      <w:r w:rsidR="0028060B" w:rsidRPr="0028060B">
        <w:rPr>
          <w:b/>
        </w:rPr>
        <w:t>:</w:t>
      </w:r>
      <w:r w:rsidR="0028060B">
        <w:t xml:space="preserve"> </w:t>
      </w:r>
      <w:hyperlink r:id="rId26" w:history="1">
        <w:r w:rsidR="0028060B" w:rsidRPr="00B53F0F">
          <w:rPr>
            <w:rStyle w:val="Hyperlink"/>
          </w:rPr>
          <w:t>https://www.mathopolis.com/index.php</w:t>
        </w:r>
      </w:hyperlink>
    </w:p>
    <w:p w:rsidR="0028060B" w:rsidRDefault="000F37D3" w:rsidP="00E730A9">
      <w:r>
        <w:rPr>
          <w:noProof/>
        </w:rPr>
        <w:lastRenderedPageBreak/>
        <w:drawing>
          <wp:inline distT="0" distB="0" distL="0" distR="0" wp14:anchorId="374C3CBB" wp14:editId="02C29DB1">
            <wp:extent cx="5039833" cy="4514850"/>
            <wp:effectExtent l="0" t="0" r="889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9112" cy="4532121"/>
                    </a:xfrm>
                    <a:prstGeom prst="rect">
                      <a:avLst/>
                    </a:prstGeom>
                    <a:noFill/>
                    <a:ln>
                      <a:noFill/>
                    </a:ln>
                  </pic:spPr>
                </pic:pic>
              </a:graphicData>
            </a:graphic>
          </wp:inline>
        </w:drawing>
      </w:r>
    </w:p>
    <w:p w:rsidR="0028060B" w:rsidRDefault="0028060B" w:rsidP="00E730A9">
      <w:r w:rsidRPr="0028060B">
        <w:rPr>
          <w:b/>
        </w:rPr>
        <w:t>Games</w:t>
      </w:r>
      <w:r w:rsidR="000F37D3">
        <w:rPr>
          <w:b/>
        </w:rPr>
        <w:t xml:space="preserve"> Area (Numbers)</w:t>
      </w:r>
      <w:r w:rsidRPr="0028060B">
        <w:rPr>
          <w:b/>
        </w:rPr>
        <w:t>:</w:t>
      </w:r>
      <w:r w:rsidRPr="0028060B">
        <w:t xml:space="preserve"> </w:t>
      </w:r>
      <w:hyperlink r:id="rId28" w:history="1">
        <w:r w:rsidRPr="00B53F0F">
          <w:rPr>
            <w:rStyle w:val="Hyperlink"/>
          </w:rPr>
          <w:t>https://www.mathopolis.com/list/mind-numbers.php</w:t>
        </w:r>
      </w:hyperlink>
    </w:p>
    <w:p w:rsidR="0028060B" w:rsidRDefault="00534572" w:rsidP="00E730A9">
      <w:r>
        <w:rPr>
          <w:noProof/>
        </w:rPr>
        <w:lastRenderedPageBreak/>
        <w:drawing>
          <wp:inline distT="0" distB="0" distL="0" distR="0">
            <wp:extent cx="6392545" cy="7181850"/>
            <wp:effectExtent l="0" t="0" r="825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16967" cy="7209287"/>
                    </a:xfrm>
                    <a:prstGeom prst="rect">
                      <a:avLst/>
                    </a:prstGeom>
                    <a:noFill/>
                    <a:ln>
                      <a:noFill/>
                    </a:ln>
                  </pic:spPr>
                </pic:pic>
              </a:graphicData>
            </a:graphic>
          </wp:inline>
        </w:drawing>
      </w:r>
    </w:p>
    <w:p w:rsidR="0028060B" w:rsidRDefault="0028060B" w:rsidP="00E730A9"/>
    <w:p w:rsidR="0028060B" w:rsidRDefault="0028060B" w:rsidP="00E730A9">
      <w:r w:rsidRPr="0028060B">
        <w:rPr>
          <w:b/>
        </w:rPr>
        <w:t>Math Trainer:</w:t>
      </w:r>
      <w:r>
        <w:t xml:space="preserve"> </w:t>
      </w:r>
      <w:hyperlink r:id="rId30" w:history="1">
        <w:r w:rsidRPr="00B53F0F">
          <w:rPr>
            <w:rStyle w:val="Hyperlink"/>
          </w:rPr>
          <w:t>https://www.mathopolis.com/games/math-trainer-all.php</w:t>
        </w:r>
      </w:hyperlink>
    </w:p>
    <w:p w:rsidR="0028060B" w:rsidRDefault="00534572" w:rsidP="00E730A9">
      <w:r>
        <w:rPr>
          <w:noProof/>
        </w:rPr>
        <w:lastRenderedPageBreak/>
        <w:drawing>
          <wp:inline distT="0" distB="0" distL="0" distR="0">
            <wp:extent cx="4276725" cy="3803818"/>
            <wp:effectExtent l="0" t="0" r="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5103" cy="3811269"/>
                    </a:xfrm>
                    <a:prstGeom prst="rect">
                      <a:avLst/>
                    </a:prstGeom>
                    <a:noFill/>
                    <a:ln>
                      <a:noFill/>
                    </a:ln>
                  </pic:spPr>
                </pic:pic>
              </a:graphicData>
            </a:graphic>
          </wp:inline>
        </w:drawing>
      </w:r>
    </w:p>
    <w:p w:rsidR="00534572" w:rsidRDefault="00534572" w:rsidP="00E730A9">
      <w:r>
        <w:rPr>
          <w:noProof/>
        </w:rPr>
        <w:drawing>
          <wp:inline distT="0" distB="0" distL="0" distR="0">
            <wp:extent cx="4115927" cy="351472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1118" cy="3527697"/>
                    </a:xfrm>
                    <a:prstGeom prst="rect">
                      <a:avLst/>
                    </a:prstGeom>
                    <a:noFill/>
                    <a:ln>
                      <a:noFill/>
                    </a:ln>
                  </pic:spPr>
                </pic:pic>
              </a:graphicData>
            </a:graphic>
          </wp:inline>
        </w:drawing>
      </w:r>
    </w:p>
    <w:p w:rsidR="00C07E8C" w:rsidRDefault="000F37D3" w:rsidP="005431DA">
      <w:r w:rsidRPr="000F37D3">
        <w:rPr>
          <w:b/>
        </w:rPr>
        <w:t>Questions Area:</w:t>
      </w:r>
      <w:r>
        <w:t xml:space="preserve"> </w:t>
      </w:r>
      <w:hyperlink r:id="rId33" w:history="1">
        <w:r w:rsidRPr="00B53F0F">
          <w:rPr>
            <w:rStyle w:val="Hyperlink"/>
          </w:rPr>
          <w:t>https://www.mathopolis.com/questions/index.php</w:t>
        </w:r>
      </w:hyperlink>
    </w:p>
    <w:p w:rsidR="000F37D3" w:rsidRDefault="00534572" w:rsidP="005431DA">
      <w:r>
        <w:rPr>
          <w:noProof/>
        </w:rPr>
        <w:lastRenderedPageBreak/>
        <w:drawing>
          <wp:inline distT="0" distB="0" distL="0" distR="0">
            <wp:extent cx="4676775" cy="336169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1684" cy="3372407"/>
                    </a:xfrm>
                    <a:prstGeom prst="rect">
                      <a:avLst/>
                    </a:prstGeom>
                    <a:noFill/>
                    <a:ln>
                      <a:noFill/>
                    </a:ln>
                  </pic:spPr>
                </pic:pic>
              </a:graphicData>
            </a:graphic>
          </wp:inline>
        </w:drawing>
      </w:r>
    </w:p>
    <w:p w:rsidR="000F37D3" w:rsidRDefault="000F37D3" w:rsidP="005431DA">
      <w:r w:rsidRPr="000F37D3">
        <w:rPr>
          <w:b/>
        </w:rPr>
        <w:t>Math Courses:</w:t>
      </w:r>
      <w:r>
        <w:t xml:space="preserve"> </w:t>
      </w:r>
      <w:hyperlink r:id="rId35" w:history="1">
        <w:r w:rsidRPr="00B53F0F">
          <w:rPr>
            <w:rStyle w:val="Hyperlink"/>
          </w:rPr>
          <w:t>https://www.mathopolis.com/questions/course.php</w:t>
        </w:r>
      </w:hyperlink>
    </w:p>
    <w:p w:rsidR="000F37D3" w:rsidRDefault="00534572" w:rsidP="005431DA">
      <w:r>
        <w:rPr>
          <w:noProof/>
        </w:rPr>
        <w:drawing>
          <wp:inline distT="0" distB="0" distL="0" distR="0">
            <wp:extent cx="4933950" cy="3749040"/>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3970" cy="3756654"/>
                    </a:xfrm>
                    <a:prstGeom prst="rect">
                      <a:avLst/>
                    </a:prstGeom>
                    <a:noFill/>
                    <a:ln>
                      <a:noFill/>
                    </a:ln>
                  </pic:spPr>
                </pic:pic>
              </a:graphicData>
            </a:graphic>
          </wp:inline>
        </w:drawing>
      </w:r>
    </w:p>
    <w:p w:rsidR="000F37D3" w:rsidRDefault="000F37D3" w:rsidP="000F37D3">
      <w:pPr>
        <w:tabs>
          <w:tab w:val="left" w:pos="1320"/>
        </w:tabs>
      </w:pPr>
      <w:r w:rsidRPr="000F37D3">
        <w:rPr>
          <w:b/>
        </w:rPr>
        <w:t xml:space="preserve">Math Quizzes: </w:t>
      </w:r>
      <w:hyperlink r:id="rId37" w:history="1">
        <w:r w:rsidRPr="00B53F0F">
          <w:rPr>
            <w:rStyle w:val="Hyperlink"/>
          </w:rPr>
          <w:t>https://www.mathopolis.com/questions/quizzes.php</w:t>
        </w:r>
      </w:hyperlink>
    </w:p>
    <w:p w:rsidR="000F37D3" w:rsidRDefault="00534572" w:rsidP="000F37D3">
      <w:pPr>
        <w:tabs>
          <w:tab w:val="left" w:pos="1320"/>
        </w:tabs>
      </w:pPr>
      <w:r>
        <w:rPr>
          <w:noProof/>
        </w:rPr>
        <w:lastRenderedPageBreak/>
        <w:drawing>
          <wp:inline distT="0" distB="0" distL="0" distR="0">
            <wp:extent cx="5017957" cy="39243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3705" cy="3928795"/>
                    </a:xfrm>
                    <a:prstGeom prst="rect">
                      <a:avLst/>
                    </a:prstGeom>
                    <a:noFill/>
                    <a:ln>
                      <a:noFill/>
                    </a:ln>
                  </pic:spPr>
                </pic:pic>
              </a:graphicData>
            </a:graphic>
          </wp:inline>
        </w:drawing>
      </w:r>
    </w:p>
    <w:p w:rsidR="000F37D3" w:rsidRDefault="000F37D3" w:rsidP="000F37D3">
      <w:pPr>
        <w:tabs>
          <w:tab w:val="left" w:pos="1320"/>
        </w:tabs>
      </w:pPr>
      <w:r w:rsidRPr="000F37D3">
        <w:rPr>
          <w:b/>
        </w:rPr>
        <w:t xml:space="preserve">Math Quiz: </w:t>
      </w:r>
      <w:hyperlink r:id="rId39" w:history="1">
        <w:r w:rsidRPr="00B53F0F">
          <w:rPr>
            <w:rStyle w:val="Hyperlink"/>
          </w:rPr>
          <w:t>https://www.mathopolis.com/questions/q.php?id=9841</w:t>
        </w:r>
      </w:hyperlink>
    </w:p>
    <w:p w:rsidR="000F37D3" w:rsidRDefault="00534572" w:rsidP="000F37D3">
      <w:pPr>
        <w:tabs>
          <w:tab w:val="left" w:pos="1320"/>
        </w:tabs>
      </w:pPr>
      <w:r>
        <w:rPr>
          <w:noProof/>
        </w:rPr>
        <w:drawing>
          <wp:inline distT="0" distB="0" distL="0" distR="0">
            <wp:extent cx="5524500" cy="2992438"/>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32011" cy="2996506"/>
                    </a:xfrm>
                    <a:prstGeom prst="rect">
                      <a:avLst/>
                    </a:prstGeom>
                    <a:noFill/>
                    <a:ln>
                      <a:noFill/>
                    </a:ln>
                  </pic:spPr>
                </pic:pic>
              </a:graphicData>
            </a:graphic>
          </wp:inline>
        </w:drawing>
      </w:r>
    </w:p>
    <w:p w:rsidR="000F37D3" w:rsidRDefault="00534572" w:rsidP="00534572">
      <w:pPr>
        <w:pStyle w:val="Title"/>
      </w:pPr>
      <w:r w:rsidRPr="00BB2876">
        <w:rPr>
          <w:noProof/>
        </w:rPr>
        <w:lastRenderedPageBreak/>
        <w:t>Mathopolis</w:t>
      </w:r>
      <w:r>
        <w:t xml:space="preserve"> – Pro’s!</w:t>
      </w:r>
    </w:p>
    <w:p w:rsidR="00534572" w:rsidRDefault="00992718" w:rsidP="000F37D3">
      <w:pPr>
        <w:tabs>
          <w:tab w:val="left" w:pos="1320"/>
        </w:tabs>
      </w:pPr>
      <w:r>
        <w:t xml:space="preserve">1. </w:t>
      </w:r>
      <w:r w:rsidR="0000179A">
        <w:t>Support to login accounts and see stars, merits and medals earned if any.</w:t>
      </w:r>
    </w:p>
    <w:p w:rsidR="0000179A" w:rsidRDefault="0000179A" w:rsidP="000F37D3">
      <w:pPr>
        <w:tabs>
          <w:tab w:val="left" w:pos="1320"/>
        </w:tabs>
      </w:pPr>
      <w:r>
        <w:t xml:space="preserve">3. Statistics </w:t>
      </w:r>
      <w:r w:rsidRPr="00BB2876">
        <w:rPr>
          <w:noProof/>
        </w:rPr>
        <w:t>shown</w:t>
      </w:r>
      <w:r>
        <w:t xml:space="preserve"> on </w:t>
      </w:r>
      <w:r w:rsidRPr="00BB2876">
        <w:rPr>
          <w:noProof/>
        </w:rPr>
        <w:t>homepage</w:t>
      </w:r>
      <w:r>
        <w:t xml:space="preserve"> from leading, recent and new learners.</w:t>
      </w:r>
    </w:p>
    <w:p w:rsidR="0000179A" w:rsidRDefault="0000179A" w:rsidP="000F37D3">
      <w:pPr>
        <w:tabs>
          <w:tab w:val="left" w:pos="1320"/>
        </w:tabs>
      </w:pPr>
      <w:r>
        <w:t>5</w:t>
      </w:r>
      <w:r w:rsidR="00767A63">
        <w:t xml:space="preserve"> &amp; 7</w:t>
      </w:r>
      <w:r>
        <w:t>. Provides a Math trainer game almost identical to that seen for Math</w:t>
      </w:r>
      <w:r w:rsidR="00767A63">
        <w:t>’</w:t>
      </w:r>
      <w:r>
        <w:t>s Is Fun, supporting Addition, Subtraction, Division and Multiplicity</w:t>
      </w:r>
      <w:r w:rsidR="00767A63">
        <w:t xml:space="preserve"> at customizable lengths of time for round duration and per equation to solve.</w:t>
      </w:r>
    </w:p>
    <w:p w:rsidR="00767A63" w:rsidRDefault="00767A63" w:rsidP="000F37D3">
      <w:pPr>
        <w:tabs>
          <w:tab w:val="left" w:pos="1320"/>
        </w:tabs>
      </w:pPr>
      <w:r>
        <w:t>10. Math Trainer shows a score calculated by how many answered correctly minus wrong answers.</w:t>
      </w:r>
    </w:p>
    <w:p w:rsidR="00767A63" w:rsidRDefault="00ED2570" w:rsidP="000F37D3">
      <w:pPr>
        <w:tabs>
          <w:tab w:val="left" w:pos="1320"/>
        </w:tabs>
      </w:pPr>
      <w:r>
        <w:t>11</w:t>
      </w:r>
      <w:r w:rsidR="00767A63">
        <w:t xml:space="preserve">. Questions area has a menu with visuals to help illustrate the navigation menu for this </w:t>
      </w:r>
      <w:r>
        <w:t>area and</w:t>
      </w:r>
      <w:r w:rsidR="00767A63">
        <w:t xml:space="preserve"> provides a good selection f</w:t>
      </w:r>
      <w:r>
        <w:t xml:space="preserve">rom </w:t>
      </w:r>
      <w:r w:rsidR="00BB2876">
        <w:t xml:space="preserve">the </w:t>
      </w:r>
      <w:r w:rsidRPr="00BB2876">
        <w:rPr>
          <w:noProof/>
        </w:rPr>
        <w:t>question</w:t>
      </w:r>
      <w:r>
        <w:t xml:space="preserve"> of the day and quizzes to online math courses.</w:t>
      </w:r>
    </w:p>
    <w:p w:rsidR="00ED2570" w:rsidRDefault="00ED2570" w:rsidP="000F37D3">
      <w:pPr>
        <w:tabs>
          <w:tab w:val="left" w:pos="1320"/>
        </w:tabs>
      </w:pPr>
      <w:r>
        <w:t>12. Math Courses are offered on a per grade basis making it easier for learners to go straight to material relevant to the level a learner is at.</w:t>
      </w:r>
    </w:p>
    <w:p w:rsidR="00ED2570" w:rsidRDefault="00ED2570" w:rsidP="000F37D3">
      <w:pPr>
        <w:tabs>
          <w:tab w:val="left" w:pos="1320"/>
        </w:tabs>
      </w:pPr>
      <w:r>
        <w:t xml:space="preserve">13. Math Courses are well separated into each math topics </w:t>
      </w:r>
      <w:r w:rsidRPr="00BB2876">
        <w:rPr>
          <w:noProof/>
        </w:rPr>
        <w:t>subcategories</w:t>
      </w:r>
      <w:r>
        <w:t>.</w:t>
      </w:r>
    </w:p>
    <w:p w:rsidR="00ED2570" w:rsidRDefault="00ED2570" w:rsidP="000F37D3">
      <w:pPr>
        <w:tabs>
          <w:tab w:val="left" w:pos="1320"/>
        </w:tabs>
      </w:pPr>
      <w:r>
        <w:t xml:space="preserve">14. </w:t>
      </w:r>
      <w:r w:rsidRPr="00C50711">
        <w:rPr>
          <w:noProof/>
        </w:rPr>
        <w:t>Mathematic</w:t>
      </w:r>
      <w:r w:rsidR="00C50711">
        <w:rPr>
          <w:noProof/>
        </w:rPr>
        <w:t>s</w:t>
      </w:r>
      <w:r>
        <w:t xml:space="preserve"> Quizzes are offered on a per grade basis making it easier to test and practice at a suitable level for where the learner is at in their education.</w:t>
      </w:r>
    </w:p>
    <w:p w:rsidR="00ED2570" w:rsidRDefault="00ED2570" w:rsidP="000F37D3">
      <w:pPr>
        <w:tabs>
          <w:tab w:val="left" w:pos="1320"/>
        </w:tabs>
      </w:pPr>
      <w:r>
        <w:t>15. Math Quizzes are well separated into each math topics level taught at any given level.</w:t>
      </w:r>
    </w:p>
    <w:p w:rsidR="00ED2570" w:rsidRDefault="002458A6" w:rsidP="000F37D3">
      <w:pPr>
        <w:tabs>
          <w:tab w:val="left" w:pos="1320"/>
        </w:tabs>
      </w:pPr>
      <w:r>
        <w:t>16. During the</w:t>
      </w:r>
      <w:r w:rsidR="00ED2570">
        <w:t xml:space="preserve"> </w:t>
      </w:r>
      <w:r w:rsidR="00ED2570" w:rsidRPr="00C50711">
        <w:rPr>
          <w:noProof/>
        </w:rPr>
        <w:t>quiz</w:t>
      </w:r>
      <w:r w:rsidR="00C50711">
        <w:rPr>
          <w:noProof/>
        </w:rPr>
        <w:t>,</w:t>
      </w:r>
      <w:r w:rsidR="00ED2570">
        <w:t xml:space="preserve"> learners can navigate back or forward through the questions.</w:t>
      </w:r>
    </w:p>
    <w:p w:rsidR="00ED2570" w:rsidRDefault="00ED2570" w:rsidP="000F37D3">
      <w:pPr>
        <w:tabs>
          <w:tab w:val="left" w:pos="1320"/>
        </w:tabs>
      </w:pPr>
      <w:r>
        <w:t>17. Showing the equation as a kind of question format, this is good but lacking at the same time too.</w:t>
      </w:r>
    </w:p>
    <w:p w:rsidR="00ED2570" w:rsidRDefault="00ED2570" w:rsidP="000F37D3">
      <w:pPr>
        <w:tabs>
          <w:tab w:val="left" w:pos="1320"/>
        </w:tabs>
      </w:pPr>
      <w:r>
        <w:t>19. Help is available if needed, this Is a good support system during a quiz for struggling students.</w:t>
      </w:r>
    </w:p>
    <w:p w:rsidR="00534572" w:rsidRDefault="00ED2570" w:rsidP="000F37D3">
      <w:pPr>
        <w:tabs>
          <w:tab w:val="left" w:pos="1320"/>
        </w:tabs>
      </w:pPr>
      <w:r>
        <w:t>20. Little constructive messages placed here or there never hurt anybody, good idea.</w:t>
      </w:r>
    </w:p>
    <w:p w:rsidR="00534572" w:rsidRDefault="00534572" w:rsidP="00534572">
      <w:pPr>
        <w:pStyle w:val="Title"/>
      </w:pPr>
      <w:r w:rsidRPr="00C50711">
        <w:rPr>
          <w:noProof/>
        </w:rPr>
        <w:t>Mathopolis</w:t>
      </w:r>
      <w:r>
        <w:t xml:space="preserve"> – </w:t>
      </w:r>
      <w:r w:rsidRPr="00C50711">
        <w:rPr>
          <w:noProof/>
        </w:rPr>
        <w:t>Con’s</w:t>
      </w:r>
      <w:r>
        <w:t>!</w:t>
      </w:r>
    </w:p>
    <w:p w:rsidR="00534572" w:rsidRDefault="0000179A" w:rsidP="000F37D3">
      <w:pPr>
        <w:tabs>
          <w:tab w:val="left" w:pos="1320"/>
        </w:tabs>
      </w:pPr>
      <w:r>
        <w:t xml:space="preserve">1. Even with the support of an account to </w:t>
      </w:r>
      <w:r w:rsidRPr="00C50711">
        <w:rPr>
          <w:noProof/>
        </w:rPr>
        <w:t>login</w:t>
      </w:r>
      <w:r>
        <w:t xml:space="preserve">, there is no account management, grouping or task setting, much statistical information or history. It falls short of providing much of the functionality desired by the </w:t>
      </w:r>
      <w:r w:rsidRPr="00DA35CC">
        <w:rPr>
          <w:noProof/>
        </w:rPr>
        <w:t>personas</w:t>
      </w:r>
      <w:r>
        <w:t xml:space="preserve"> identified.</w:t>
      </w:r>
    </w:p>
    <w:p w:rsidR="0000179A" w:rsidRDefault="0000179A" w:rsidP="000F37D3">
      <w:pPr>
        <w:tabs>
          <w:tab w:val="left" w:pos="1320"/>
        </w:tabs>
      </w:pPr>
      <w:r>
        <w:t>2. Untidy overall and has two buttons leading to the same places as offered by the navigation bar.</w:t>
      </w:r>
    </w:p>
    <w:p w:rsidR="00534572" w:rsidRDefault="0000179A" w:rsidP="000F37D3">
      <w:pPr>
        <w:tabs>
          <w:tab w:val="left" w:pos="1320"/>
        </w:tabs>
      </w:pPr>
      <w:r>
        <w:t xml:space="preserve">4. There are many math game options, but all so similar and just slight </w:t>
      </w:r>
      <w:r w:rsidRPr="00C50711">
        <w:rPr>
          <w:noProof/>
        </w:rPr>
        <w:t>differences</w:t>
      </w:r>
      <w:r>
        <w:t xml:space="preserve"> </w:t>
      </w:r>
      <w:r w:rsidRPr="00DA35CC">
        <w:rPr>
          <w:noProof/>
        </w:rPr>
        <w:t>looks</w:t>
      </w:r>
      <w:r>
        <w:t xml:space="preserve"> very messy and boring on the page.</w:t>
      </w:r>
    </w:p>
    <w:p w:rsidR="005431DA" w:rsidRDefault="00767A63" w:rsidP="005431DA">
      <w:r>
        <w:lastRenderedPageBreak/>
        <w:t>6. The Math Trainer has the same issue seen at Math’s Is Fun, the number ranges for equations are set out as defined options to click a button for, this could be better with customizable number ranges.</w:t>
      </w:r>
    </w:p>
    <w:p w:rsidR="00767A63" w:rsidRDefault="00767A63" w:rsidP="00767A63">
      <w:pPr>
        <w:tabs>
          <w:tab w:val="left" w:pos="1320"/>
        </w:tabs>
      </w:pPr>
      <w:r>
        <w:t>8. Math Trainer game shows</w:t>
      </w:r>
      <w:r w:rsidR="00C50711">
        <w:t xml:space="preserve"> the</w:t>
      </w:r>
      <w:r>
        <w:t xml:space="preserve"> </w:t>
      </w:r>
      <w:r w:rsidRPr="00C50711">
        <w:rPr>
          <w:noProof/>
        </w:rPr>
        <w:t>last</w:t>
      </w:r>
      <w:r>
        <w:t xml:space="preserve"> equation (and if correctly answered), the current equation and the next equation coming up. While listening for keypad number presses on the Users keyboard to input the answers! This is not good because it will not support touchscreens or mobile phone users </w:t>
      </w:r>
      <w:proofErr w:type="gramStart"/>
      <w:r>
        <w:t>well, and</w:t>
      </w:r>
      <w:proofErr w:type="gramEnd"/>
      <w:r>
        <w:t xml:space="preserve"> is not good to show the next coming equation either.</w:t>
      </w:r>
    </w:p>
    <w:p w:rsidR="00767A63" w:rsidRDefault="00767A63" w:rsidP="005431DA">
      <w:r>
        <w:t>9. Math Trainer only shows how long is left for the current round, but not showing how long left to answer the current equation.</w:t>
      </w:r>
    </w:p>
    <w:p w:rsidR="002458A6" w:rsidRDefault="002458A6" w:rsidP="005431DA">
      <w:r>
        <w:t xml:space="preserve">17. The display for the equation in question format is possibly not good for younger targets, I think it could be presented better in column format. Also noticed the equations never </w:t>
      </w:r>
      <w:r w:rsidRPr="00C50711">
        <w:rPr>
          <w:noProof/>
        </w:rPr>
        <w:t>change,</w:t>
      </w:r>
      <w:r>
        <w:t xml:space="preserve"> they are fixed not generated, enabling memorizing correct answers.</w:t>
      </w:r>
    </w:p>
    <w:p w:rsidR="00767A63" w:rsidRDefault="002458A6" w:rsidP="005431DA">
      <w:r>
        <w:t xml:space="preserve">18. Multiple </w:t>
      </w:r>
      <w:r w:rsidRPr="00C50711">
        <w:rPr>
          <w:noProof/>
        </w:rPr>
        <w:t>choice</w:t>
      </w:r>
      <w:r w:rsidR="00C50711">
        <w:rPr>
          <w:noProof/>
        </w:rPr>
        <w:t>s</w:t>
      </w:r>
      <w:r>
        <w:t xml:space="preserve"> </w:t>
      </w:r>
      <w:r w:rsidR="00C50711">
        <w:rPr>
          <w:noProof/>
        </w:rPr>
        <w:t>are</w:t>
      </w:r>
      <w:r>
        <w:t xml:space="preserve"> not that good, because it allows for the chance to cheat by spotting obvious ones that will not be the answer, allows memorizing answers as all are fixed not randomly generated and has no support for learners to show their work on </w:t>
      </w:r>
      <w:r w:rsidRPr="00C50711">
        <w:rPr>
          <w:noProof/>
        </w:rPr>
        <w:t>equations,</w:t>
      </w:r>
      <w:r>
        <w:t xml:space="preserve"> this can be all improved.</w:t>
      </w:r>
    </w:p>
    <w:p w:rsidR="002458A6" w:rsidRDefault="002458A6" w:rsidP="002458A6">
      <w:pPr>
        <w:pStyle w:val="Title"/>
      </w:pPr>
      <w:r w:rsidRPr="00C50711">
        <w:rPr>
          <w:noProof/>
        </w:rPr>
        <w:t>Mathopolis</w:t>
      </w:r>
      <w:r>
        <w:t xml:space="preserve"> – Summary</w:t>
      </w:r>
    </w:p>
    <w:p w:rsidR="002458A6" w:rsidRDefault="002458A6" w:rsidP="005431DA">
      <w:r>
        <w:t>The website Mathopolis has been created with the intent of replacing Math’s Is Fun! But it appears that the developer</w:t>
      </w:r>
      <w:r w:rsidR="00D81EEF">
        <w:t>s</w:t>
      </w:r>
      <w:r>
        <w:t xml:space="preserve"> have missed the mark. While they still offer a lot of the great learning and separated a lot into the many different grades of learning, it just all looks a bit messy and a lot less fun on screen!</w:t>
      </w:r>
    </w:p>
    <w:p w:rsidR="002458A6" w:rsidRDefault="002458A6" w:rsidP="005431DA">
      <w:r>
        <w:t xml:space="preserve">They have the account registration and login support which the personas </w:t>
      </w:r>
      <w:r w:rsidRPr="00C50711">
        <w:rPr>
          <w:noProof/>
        </w:rPr>
        <w:t>are</w:t>
      </w:r>
      <w:r>
        <w:t xml:space="preserve"> loo</w:t>
      </w:r>
      <w:r w:rsidR="00D81EEF">
        <w:t>king for</w:t>
      </w:r>
      <w:r>
        <w:t xml:space="preserve"> but missing so much in the ways of account management and statistics on learners, no control over anything offered for teachers or parents, no task setting or history and cannot create your own quizzes. There are plenty of functionalities missing </w:t>
      </w:r>
      <w:r w:rsidR="00E835D5">
        <w:t>preventing it to be</w:t>
      </w:r>
      <w:r>
        <w:t xml:space="preserve"> the best</w:t>
      </w:r>
      <w:r w:rsidR="00E835D5">
        <w:t xml:space="preserve"> option for</w:t>
      </w:r>
      <w:r>
        <w:t xml:space="preserve"> target audiences.</w:t>
      </w:r>
    </w:p>
    <w:p w:rsidR="00D81EEF" w:rsidRDefault="00D81EEF" w:rsidP="00D81EEF">
      <w:pPr>
        <w:pStyle w:val="Title"/>
      </w:pPr>
      <w:r>
        <w:t>Competitive Analysis Summary</w:t>
      </w:r>
    </w:p>
    <w:p w:rsidR="00D81EEF" w:rsidRDefault="00D81EEF" w:rsidP="005431DA">
      <w:r>
        <w:t>The Math Trainer was worse than the original provided at Math’s is Fun! And Mathopolis just feels like a less comfortable place to be than the old original Math’s Is Fun</w:t>
      </w:r>
      <w:r w:rsidR="007F7234">
        <w:t>. While Mathopolis</w:t>
      </w:r>
      <w:r>
        <w:t xml:space="preserve"> attempts to bridge the gap </w:t>
      </w:r>
      <w:r w:rsidR="00C50711">
        <w:rPr>
          <w:noProof/>
        </w:rPr>
        <w:t>between</w:t>
      </w:r>
      <w:r>
        <w:t xml:space="preserve"> what was clearly missing, it fails to do so likely through lack of website analysis done during development.</w:t>
      </w:r>
    </w:p>
    <w:p w:rsidR="00D81EEF" w:rsidRDefault="00D81EEF" w:rsidP="005431DA">
      <w:r>
        <w:t xml:space="preserve">It seems such a shame to waste what has such good material by not having it be all it can be! I </w:t>
      </w:r>
      <w:r w:rsidR="007F7234">
        <w:t>would like to take all the Pros of each website, drop all the Con’s, making improvements to support the identified functional needs and want of all 3 personas with the ultimate end goal of becoming used by all</w:t>
      </w:r>
      <w:r>
        <w:t xml:space="preserve"> schools and parents around the world</w:t>
      </w:r>
      <w:r w:rsidR="007F7234">
        <w:t>.</w:t>
      </w:r>
    </w:p>
    <w:p w:rsidR="002458A6" w:rsidRDefault="002458A6" w:rsidP="005431DA"/>
    <w:p w:rsidR="005431DA" w:rsidRDefault="005431DA" w:rsidP="000013CE">
      <w:pPr>
        <w:pStyle w:val="Heading1"/>
      </w:pPr>
      <w:bookmarkStart w:id="9" w:name="_Toc529745564"/>
      <w:r>
        <w:lastRenderedPageBreak/>
        <w:t>Site Content</w:t>
      </w:r>
      <w:bookmarkEnd w:id="9"/>
      <w:r>
        <w:tab/>
      </w:r>
    </w:p>
    <w:p w:rsidR="005431DA" w:rsidRDefault="005431DA" w:rsidP="005431DA">
      <w:pPr>
        <w:pStyle w:val="Heading2"/>
      </w:pPr>
      <w:bookmarkStart w:id="10" w:name="_Toc529745565"/>
      <w:r>
        <w:t>Identify Content and Functional Requirements</w:t>
      </w:r>
      <w:bookmarkEnd w:id="10"/>
    </w:p>
    <w:p w:rsidR="000013CE" w:rsidRDefault="00BF5C16" w:rsidP="005431DA">
      <w:r>
        <w:t xml:space="preserve">Home – </w:t>
      </w:r>
      <w:r w:rsidR="00506047">
        <w:t>This area will provide encouragement towards joining up and learning mathematics, with some general information about what the website has to offer to its audiences, and display website statistics with support to login or register in the upper right corner.</w:t>
      </w:r>
    </w:p>
    <w:p w:rsidR="00BF5C16" w:rsidRDefault="00BF5C16" w:rsidP="005431DA">
      <w:r>
        <w:t xml:space="preserve">Login – </w:t>
      </w:r>
      <w:r w:rsidR="00506047">
        <w:t xml:space="preserve">Registered users can </w:t>
      </w:r>
      <w:r w:rsidR="00506047" w:rsidRPr="00C50711">
        <w:rPr>
          <w:noProof/>
        </w:rPr>
        <w:t>login</w:t>
      </w:r>
      <w:r w:rsidR="00506047">
        <w:t xml:space="preserve"> and will be redirected to a learner or educator panel depending on the type of account the user has and see options accordingly.</w:t>
      </w:r>
      <w:r w:rsidR="00500CE9">
        <w:t xml:space="preserve"> Changes to Logout once Logged in.</w:t>
      </w:r>
    </w:p>
    <w:p w:rsidR="00BF5C16" w:rsidRDefault="003737D8" w:rsidP="005431DA">
      <w:r>
        <w:t xml:space="preserve">Site </w:t>
      </w:r>
      <w:r w:rsidR="00BF5C16">
        <w:t xml:space="preserve">Statistics – </w:t>
      </w:r>
      <w:r w:rsidR="008C6E58">
        <w:t>Various</w:t>
      </w:r>
      <w:r w:rsidR="00506047">
        <w:t xml:space="preserve"> information about recent user registr</w:t>
      </w:r>
      <w:r w:rsidR="008C6E58">
        <w:t>ations, achievements</w:t>
      </w:r>
      <w:r w:rsidR="00C50711">
        <w:t>,</w:t>
      </w:r>
      <w:r w:rsidR="008C6E58">
        <w:t xml:space="preserve"> </w:t>
      </w:r>
      <w:r w:rsidR="008C6E58" w:rsidRPr="00C50711">
        <w:rPr>
          <w:noProof/>
        </w:rPr>
        <w:t>and</w:t>
      </w:r>
      <w:r w:rsidR="008C6E58">
        <w:t xml:space="preserve"> top scores.</w:t>
      </w:r>
    </w:p>
    <w:p w:rsidR="00BF5C16" w:rsidRDefault="00BF5C16" w:rsidP="005431DA">
      <w:r>
        <w:t>Math Trainer –</w:t>
      </w:r>
      <w:r w:rsidR="008C6E58">
        <w:t xml:space="preserve"> A game based on the Math Trainer from Math’s Is Fun but improved to be more customizable.</w:t>
      </w:r>
    </w:p>
    <w:p w:rsidR="00BF5C16" w:rsidRDefault="00BF5C16" w:rsidP="005431DA">
      <w:r>
        <w:t>Account Management –</w:t>
      </w:r>
      <w:r w:rsidR="008C6E58">
        <w:t xml:space="preserve"> Logged in accounts can go here to update profile details or change password.</w:t>
      </w:r>
    </w:p>
    <w:p w:rsidR="00BF5C16" w:rsidRDefault="00BF5C16" w:rsidP="005431DA">
      <w:r>
        <w:t xml:space="preserve">Profiles – </w:t>
      </w:r>
      <w:r w:rsidR="008C6E58">
        <w:t>Users will have a public profile that anyone can view.</w:t>
      </w:r>
    </w:p>
    <w:p w:rsidR="00BF5C16" w:rsidRDefault="00BF5C16" w:rsidP="005431DA">
      <w:r>
        <w:t>Lea</w:t>
      </w:r>
      <w:r w:rsidR="008C6E58">
        <w:t>r</w:t>
      </w:r>
      <w:r>
        <w:t xml:space="preserve">ners Area – </w:t>
      </w:r>
      <w:r w:rsidR="008C6E58">
        <w:t xml:space="preserve">This is the section reached after </w:t>
      </w:r>
      <w:r w:rsidR="008C6E58" w:rsidRPr="00C50711">
        <w:rPr>
          <w:noProof/>
        </w:rPr>
        <w:t>a learner logs</w:t>
      </w:r>
      <w:r w:rsidR="008C6E58">
        <w:t xml:space="preserve"> in and provides links to tutorials, the Math Trainer, useful links, Statistics for the individual learner and a history of tutorials and work </w:t>
      </w:r>
      <w:r w:rsidR="008C6E58" w:rsidRPr="00C50711">
        <w:rPr>
          <w:noProof/>
        </w:rPr>
        <w:t>d</w:t>
      </w:r>
      <w:r w:rsidR="00C50711">
        <w:rPr>
          <w:noProof/>
        </w:rPr>
        <w:t>id</w:t>
      </w:r>
      <w:r w:rsidR="008C6E58">
        <w:t>.</w:t>
      </w:r>
    </w:p>
    <w:p w:rsidR="003737D8" w:rsidRDefault="003737D8" w:rsidP="005431DA">
      <w:r>
        <w:t xml:space="preserve">Individual Statistics – </w:t>
      </w:r>
      <w:r w:rsidR="008C6E58">
        <w:t>These show the learners recent scores, best scores and progress history.</w:t>
      </w:r>
    </w:p>
    <w:p w:rsidR="00BF5C16" w:rsidRDefault="00BF5C16" w:rsidP="005431DA">
      <w:r>
        <w:t xml:space="preserve">Educators Area – </w:t>
      </w:r>
      <w:r w:rsidR="008C6E58">
        <w:t xml:space="preserve">This is the section reached after </w:t>
      </w:r>
      <w:r w:rsidR="008C6E58" w:rsidRPr="00C50711">
        <w:rPr>
          <w:noProof/>
        </w:rPr>
        <w:t>an educator logs</w:t>
      </w:r>
      <w:r w:rsidR="008C6E58">
        <w:t xml:space="preserve"> in which could also be a parent figure and provides an overview of learners being managed, groups and statistics for those groups. The educator will also be able to initiate tasks for groups, define custom quiz settings for assigned tasks and give feedback to learners or groups.</w:t>
      </w:r>
    </w:p>
    <w:p w:rsidR="00BF5C16" w:rsidRDefault="003737D8" w:rsidP="005431DA">
      <w:r>
        <w:t xml:space="preserve">Group Statistics – </w:t>
      </w:r>
      <w:r w:rsidR="008C6E58">
        <w:t xml:space="preserve">This will be an overview of a </w:t>
      </w:r>
      <w:r w:rsidR="008C6E58" w:rsidRPr="00C50711">
        <w:rPr>
          <w:noProof/>
        </w:rPr>
        <w:t>group</w:t>
      </w:r>
      <w:r w:rsidR="00C50711">
        <w:rPr>
          <w:noProof/>
        </w:rPr>
        <w:t>'</w:t>
      </w:r>
      <w:r w:rsidR="008C6E58" w:rsidRPr="00C50711">
        <w:rPr>
          <w:noProof/>
        </w:rPr>
        <w:t>s</w:t>
      </w:r>
      <w:r w:rsidR="008C6E58">
        <w:t xml:space="preserve"> recent activity, scores, best scores</w:t>
      </w:r>
      <w:r w:rsidR="00C50711">
        <w:t>,</w:t>
      </w:r>
      <w:r w:rsidR="008C6E58">
        <w:t xml:space="preserve"> </w:t>
      </w:r>
      <w:r w:rsidR="008C6E58" w:rsidRPr="00C50711">
        <w:rPr>
          <w:noProof/>
        </w:rPr>
        <w:t>and</w:t>
      </w:r>
      <w:r w:rsidR="008C6E58">
        <w:t xml:space="preserve"> progress.</w:t>
      </w:r>
    </w:p>
    <w:p w:rsidR="003737D8" w:rsidRDefault="003737D8" w:rsidP="005431DA">
      <w:r>
        <w:t>Tutorial Lessons –</w:t>
      </w:r>
      <w:r w:rsidR="008C6E58">
        <w:t xml:space="preserve"> These will be </w:t>
      </w:r>
      <w:r w:rsidR="008C6E58" w:rsidRPr="00C50711">
        <w:rPr>
          <w:noProof/>
        </w:rPr>
        <w:t>Mathematic</w:t>
      </w:r>
      <w:r w:rsidR="00C50711">
        <w:rPr>
          <w:noProof/>
        </w:rPr>
        <w:t>s</w:t>
      </w:r>
      <w:r w:rsidR="008C6E58">
        <w:t xml:space="preserve"> </w:t>
      </w:r>
      <w:r w:rsidR="008C6E58" w:rsidRPr="00C50711">
        <w:rPr>
          <w:noProof/>
        </w:rPr>
        <w:t>Topic</w:t>
      </w:r>
      <w:r w:rsidR="00C50711">
        <w:rPr>
          <w:noProof/>
        </w:rPr>
        <w:t>-</w:t>
      </w:r>
      <w:r w:rsidR="008C6E58" w:rsidRPr="00C50711">
        <w:rPr>
          <w:noProof/>
        </w:rPr>
        <w:t>specific</w:t>
      </w:r>
      <w:r w:rsidR="008C6E58">
        <w:t xml:space="preserve"> tutorials aim at teaching the knowledge and skills needed to do Math Topic equations aiming at making it fun and interactive.</w:t>
      </w:r>
    </w:p>
    <w:p w:rsidR="003737D8" w:rsidRDefault="003737D8" w:rsidP="005431DA">
      <w:r>
        <w:t xml:space="preserve">Custom Quizzes – </w:t>
      </w:r>
      <w:r w:rsidR="008C6E58">
        <w:t xml:space="preserve">Educators can setup Customized Quizzes to assign to Groups as </w:t>
      </w:r>
      <w:r w:rsidR="00C50711">
        <w:t xml:space="preserve">a </w:t>
      </w:r>
      <w:r w:rsidR="008C6E58" w:rsidRPr="00C50711">
        <w:rPr>
          <w:noProof/>
        </w:rPr>
        <w:t>task</w:t>
      </w:r>
      <w:r w:rsidR="008C6E58">
        <w:t xml:space="preserve"> to complete.</w:t>
      </w:r>
    </w:p>
    <w:p w:rsidR="003737D8" w:rsidRDefault="003737D8" w:rsidP="005431DA">
      <w:r>
        <w:t xml:space="preserve">Generated Quizzes – </w:t>
      </w:r>
      <w:r w:rsidR="008A6EA0">
        <w:t xml:space="preserve">Educators/Learners can use automatically generated quizzes to practice </w:t>
      </w:r>
      <w:r w:rsidR="008A6EA0" w:rsidRPr="00C50711">
        <w:rPr>
          <w:noProof/>
        </w:rPr>
        <w:t>Maths</w:t>
      </w:r>
      <w:r w:rsidR="008A6EA0">
        <w:t>.</w:t>
      </w:r>
    </w:p>
    <w:p w:rsidR="003737D8" w:rsidRDefault="003737D8" w:rsidP="005431DA">
      <w:r>
        <w:t>Group management –</w:t>
      </w:r>
      <w:r w:rsidR="008A6EA0">
        <w:t xml:space="preserve"> Educators can add or remove Learners from groups.</w:t>
      </w:r>
    </w:p>
    <w:p w:rsidR="003737D8" w:rsidRDefault="003737D8" w:rsidP="005431DA">
      <w:r>
        <w:t xml:space="preserve">Completion History – </w:t>
      </w:r>
      <w:r w:rsidR="008A6EA0">
        <w:t>Educators/Learners can see a history of Quizzes and Tutorials completed.</w:t>
      </w:r>
    </w:p>
    <w:p w:rsidR="00FF1CF9" w:rsidRDefault="00FF1CF9" w:rsidP="005431DA"/>
    <w:p w:rsidR="00500CE9" w:rsidRDefault="00500CE9" w:rsidP="005431DA"/>
    <w:p w:rsidR="003A0940" w:rsidRDefault="003A0940">
      <w:pPr>
        <w:rPr>
          <w:rStyle w:val="IntenseEmphasis"/>
        </w:rPr>
      </w:pPr>
      <w:r>
        <w:rPr>
          <w:rStyle w:val="IntenseEmphasis"/>
        </w:rPr>
        <w:br w:type="page"/>
      </w:r>
    </w:p>
    <w:p w:rsidR="000013CE" w:rsidRPr="00FF1CF9" w:rsidRDefault="003737D8" w:rsidP="005431DA">
      <w:pPr>
        <w:rPr>
          <w:rStyle w:val="IntenseEmphasis"/>
        </w:rPr>
      </w:pPr>
      <w:r w:rsidRPr="00FF1CF9">
        <w:rPr>
          <w:rStyle w:val="IntenseEmphasis"/>
        </w:rPr>
        <w:lastRenderedPageBreak/>
        <w:t>DYNAMIC CONTENT:</w:t>
      </w:r>
    </w:p>
    <w:p w:rsidR="003737D8" w:rsidRDefault="0076224C" w:rsidP="005431DA">
      <w:proofErr w:type="gramStart"/>
      <w:r>
        <w:t>Through the use of</w:t>
      </w:r>
      <w:proofErr w:type="gramEnd"/>
      <w:r>
        <w:t xml:space="preserve"> </w:t>
      </w:r>
      <w:r w:rsidRPr="00C50711">
        <w:rPr>
          <w:noProof/>
        </w:rPr>
        <w:t>PHP</w:t>
      </w:r>
      <w:r w:rsidR="00C50711">
        <w:rPr>
          <w:noProof/>
        </w:rPr>
        <w:t>,</w:t>
      </w:r>
      <w:r>
        <w:t xml:space="preserve"> the website is being design</w:t>
      </w:r>
      <w:r w:rsidR="00D838B8">
        <w:t>ed</w:t>
      </w:r>
      <w:r>
        <w:t xml:space="preserve"> to be Dynamic, making the website able to control what is showing on the same page depending if the account logged in was for a learner or educator/parent. We can also Dynamically manipulate what statistics, history, feedback and more, are displayed to the user. </w:t>
      </w:r>
      <w:proofErr w:type="gramStart"/>
      <w:r>
        <w:t xml:space="preserve">Through </w:t>
      </w:r>
      <w:r w:rsidR="00C50711">
        <w:t xml:space="preserve">the </w:t>
      </w:r>
      <w:r w:rsidRPr="00C50711">
        <w:rPr>
          <w:noProof/>
        </w:rPr>
        <w:t>use</w:t>
      </w:r>
      <w:r>
        <w:t xml:space="preserve"> of</w:t>
      </w:r>
      <w:proofErr w:type="gramEnd"/>
      <w:r>
        <w:t xml:space="preserve"> Model View Controller Information Architecture, views being the output seen can be manipulated according to the model data accessed by the controller.</w:t>
      </w:r>
    </w:p>
    <w:p w:rsidR="005431DA" w:rsidRDefault="0076224C" w:rsidP="005431DA">
      <w:r>
        <w:t>The navigation bar and login panel will change dynamically too according to the state of login and type of account logged in, showing different options accordingly.</w:t>
      </w:r>
    </w:p>
    <w:p w:rsidR="005431DA" w:rsidRDefault="005431DA" w:rsidP="00AB1D6B">
      <w:pPr>
        <w:pStyle w:val="Heading1"/>
      </w:pPr>
      <w:bookmarkStart w:id="11" w:name="_Toc529745566"/>
      <w:r>
        <w:t>Site Structure</w:t>
      </w:r>
      <w:bookmarkEnd w:id="11"/>
    </w:p>
    <w:p w:rsidR="005431DA" w:rsidRDefault="005431DA" w:rsidP="00EE306C">
      <w:pPr>
        <w:pStyle w:val="Heading2"/>
        <w:rPr>
          <w:noProof/>
        </w:rPr>
      </w:pPr>
      <w:bookmarkStart w:id="12" w:name="_Toc529745567"/>
      <w:r>
        <w:t xml:space="preserve">Architectural </w:t>
      </w:r>
      <w:r w:rsidRPr="00045439">
        <w:rPr>
          <w:noProof/>
        </w:rPr>
        <w:t>Blueprint</w:t>
      </w:r>
      <w:bookmarkEnd w:id="12"/>
    </w:p>
    <w:p w:rsidR="00EE306C" w:rsidRDefault="00EE306C" w:rsidP="00EE306C">
      <w:r>
        <w:rPr>
          <w:noProof/>
        </w:rPr>
        <w:drawing>
          <wp:inline distT="0" distB="0" distL="0" distR="0">
            <wp:extent cx="5943600" cy="4314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0978D7" w:rsidRPr="00EE306C" w:rsidRDefault="000978D7" w:rsidP="00EE306C">
      <w:r>
        <w:t>The Dynamic Navigation Bar with Welcome/Login/Register/Profile/</w:t>
      </w:r>
      <w:r w:rsidRPr="00C50711">
        <w:rPr>
          <w:noProof/>
        </w:rPr>
        <w:t>Logout</w:t>
      </w:r>
      <w:r>
        <w:t xml:space="preserve"> and the Static Footer are Secondary Views that all Primary Views will import to display making them reusable/editable from one location, avoiding repeating the same fragment of code over </w:t>
      </w:r>
      <w:proofErr w:type="spellStart"/>
      <w:r>
        <w:t>an</w:t>
      </w:r>
      <w:proofErr w:type="spellEnd"/>
      <w:r>
        <w:t xml:space="preserve"> over.</w:t>
      </w:r>
    </w:p>
    <w:p w:rsidR="000978D7" w:rsidRDefault="000978D7">
      <w:pPr>
        <w:rPr>
          <w:rFonts w:asciiTheme="majorHAnsi" w:eastAsiaTheme="majorEastAsia" w:hAnsiTheme="majorHAnsi" w:cstheme="majorBidi"/>
          <w:caps/>
          <w:spacing w:val="15"/>
        </w:rPr>
      </w:pPr>
      <w:r>
        <w:br w:type="page"/>
      </w:r>
    </w:p>
    <w:p w:rsidR="005431DA" w:rsidRDefault="005431DA" w:rsidP="005431DA">
      <w:pPr>
        <w:pStyle w:val="Heading2"/>
      </w:pPr>
      <w:bookmarkStart w:id="13" w:name="_Toc529745568"/>
      <w:r>
        <w:lastRenderedPageBreak/>
        <w:t>Define navigation</w:t>
      </w:r>
      <w:bookmarkEnd w:id="13"/>
    </w:p>
    <w:p w:rsidR="000978D7" w:rsidRDefault="000978D7" w:rsidP="00CE68D9">
      <w:pPr>
        <w:pStyle w:val="Title"/>
      </w:pPr>
      <w:r>
        <w:t>Global Navigation</w:t>
      </w:r>
    </w:p>
    <w:p w:rsidR="000978D7" w:rsidRDefault="000978D7" w:rsidP="005431DA">
      <w:r>
        <w:t xml:space="preserve">A Learner or Educator/Parent will be able to navigate the website using a global navigation bar that </w:t>
      </w:r>
      <w:r w:rsidRPr="00C50711">
        <w:rPr>
          <w:noProof/>
        </w:rPr>
        <w:t>exist</w:t>
      </w:r>
      <w:r w:rsidR="00C50711">
        <w:rPr>
          <w:noProof/>
        </w:rPr>
        <w:t>s</w:t>
      </w:r>
      <w:r>
        <w:t xml:space="preserve"> at the top of every View. The navigation bar will provide linking to the following:</w:t>
      </w:r>
    </w:p>
    <w:p w:rsidR="00CE68D9" w:rsidRDefault="00CE68D9" w:rsidP="000978D7">
      <w:pPr>
        <w:pStyle w:val="ListParagraph"/>
        <w:numPr>
          <w:ilvl w:val="0"/>
          <w:numId w:val="4"/>
        </w:numPr>
        <w:sectPr w:rsidR="00CE68D9" w:rsidSect="00100F89">
          <w:footerReference w:type="default" r:id="rId42"/>
          <w:pgSz w:w="12240" w:h="15840"/>
          <w:pgMar w:top="1440" w:right="1440" w:bottom="1440" w:left="1440" w:header="720" w:footer="720" w:gutter="0"/>
          <w:pgNumType w:start="0"/>
          <w:cols w:space="720"/>
          <w:titlePg/>
          <w:docGrid w:linePitch="299"/>
        </w:sectPr>
      </w:pPr>
    </w:p>
    <w:p w:rsidR="000978D7" w:rsidRDefault="000978D7" w:rsidP="000978D7">
      <w:pPr>
        <w:pStyle w:val="ListParagraph"/>
        <w:numPr>
          <w:ilvl w:val="0"/>
          <w:numId w:val="4"/>
        </w:numPr>
      </w:pPr>
      <w:r>
        <w:t>Home</w:t>
      </w:r>
    </w:p>
    <w:p w:rsidR="000978D7" w:rsidRDefault="000978D7" w:rsidP="000978D7">
      <w:pPr>
        <w:pStyle w:val="ListParagraph"/>
        <w:numPr>
          <w:ilvl w:val="0"/>
          <w:numId w:val="4"/>
        </w:numPr>
      </w:pPr>
      <w:r>
        <w:t>Tutorials</w:t>
      </w:r>
    </w:p>
    <w:p w:rsidR="000978D7" w:rsidRDefault="000978D7" w:rsidP="000978D7">
      <w:pPr>
        <w:pStyle w:val="ListParagraph"/>
        <w:numPr>
          <w:ilvl w:val="0"/>
          <w:numId w:val="4"/>
        </w:numPr>
      </w:pPr>
      <w:r>
        <w:t>Practice</w:t>
      </w:r>
    </w:p>
    <w:p w:rsidR="000978D7" w:rsidRDefault="000978D7" w:rsidP="000978D7">
      <w:pPr>
        <w:pStyle w:val="ListParagraph"/>
        <w:numPr>
          <w:ilvl w:val="0"/>
          <w:numId w:val="4"/>
        </w:numPr>
      </w:pPr>
      <w:r>
        <w:t>Games</w:t>
      </w:r>
    </w:p>
    <w:p w:rsidR="000978D7" w:rsidRDefault="000978D7" w:rsidP="000978D7">
      <w:pPr>
        <w:pStyle w:val="ListParagraph"/>
        <w:numPr>
          <w:ilvl w:val="0"/>
          <w:numId w:val="4"/>
        </w:numPr>
      </w:pPr>
      <w:r>
        <w:t>About</w:t>
      </w:r>
    </w:p>
    <w:p w:rsidR="000978D7" w:rsidRDefault="000978D7" w:rsidP="000978D7">
      <w:pPr>
        <w:pStyle w:val="ListParagraph"/>
        <w:numPr>
          <w:ilvl w:val="0"/>
          <w:numId w:val="4"/>
        </w:numPr>
      </w:pPr>
      <w:r>
        <w:t>Login</w:t>
      </w:r>
    </w:p>
    <w:p w:rsidR="000978D7" w:rsidRDefault="000978D7" w:rsidP="000978D7">
      <w:pPr>
        <w:pStyle w:val="ListParagraph"/>
        <w:numPr>
          <w:ilvl w:val="0"/>
          <w:numId w:val="4"/>
        </w:numPr>
      </w:pPr>
      <w:r>
        <w:t>Register</w:t>
      </w:r>
    </w:p>
    <w:p w:rsidR="000978D7" w:rsidRDefault="000978D7" w:rsidP="000978D7">
      <w:pPr>
        <w:pStyle w:val="ListParagraph"/>
        <w:numPr>
          <w:ilvl w:val="0"/>
          <w:numId w:val="4"/>
        </w:numPr>
      </w:pPr>
      <w:r>
        <w:t>Profile</w:t>
      </w:r>
    </w:p>
    <w:p w:rsidR="000978D7" w:rsidRDefault="000978D7" w:rsidP="000978D7">
      <w:pPr>
        <w:pStyle w:val="ListParagraph"/>
        <w:numPr>
          <w:ilvl w:val="0"/>
          <w:numId w:val="4"/>
        </w:numPr>
      </w:pPr>
      <w:r>
        <w:t>Logout</w:t>
      </w:r>
    </w:p>
    <w:p w:rsidR="00CE68D9" w:rsidRDefault="00CE68D9" w:rsidP="005431DA">
      <w:pPr>
        <w:sectPr w:rsidR="00CE68D9" w:rsidSect="00CE68D9">
          <w:type w:val="continuous"/>
          <w:pgSz w:w="12240" w:h="15840"/>
          <w:pgMar w:top="1440" w:right="1440" w:bottom="1440" w:left="1440" w:header="720" w:footer="720" w:gutter="0"/>
          <w:pgNumType w:start="0"/>
          <w:cols w:num="3" w:space="720"/>
          <w:titlePg/>
          <w:docGrid w:linePitch="299"/>
        </w:sectPr>
      </w:pPr>
    </w:p>
    <w:p w:rsidR="000978D7" w:rsidRDefault="00CE68D9" w:rsidP="005431DA">
      <w:r>
        <w:t xml:space="preserve">These are the main views as seen in the Navigation Blueprint plus the addition of ‘Logout’ which </w:t>
      </w:r>
      <w:proofErr w:type="gramStart"/>
      <w:r>
        <w:t>actually logs</w:t>
      </w:r>
      <w:proofErr w:type="gramEnd"/>
      <w:r>
        <w:t xml:space="preserve"> out the User and directs them to the Login view.</w:t>
      </w:r>
    </w:p>
    <w:p w:rsidR="00CE68D9" w:rsidRDefault="00CE68D9" w:rsidP="005431DA">
      <w:r>
        <w:t>Important to note is that the Login &amp; Register linking only shows when not logged in on the Navigation bar, and then when logged in this is dynamically changed to show Profile &amp; Logout.</w:t>
      </w:r>
    </w:p>
    <w:p w:rsidR="005431DA" w:rsidRDefault="000978D7" w:rsidP="00CE68D9">
      <w:pPr>
        <w:pStyle w:val="Title"/>
      </w:pPr>
      <w:r>
        <w:t>Local Navigation</w:t>
      </w:r>
      <w:r w:rsidR="005431DA">
        <w:tab/>
      </w:r>
    </w:p>
    <w:p w:rsidR="005431DA" w:rsidRDefault="00CE68D9" w:rsidP="005431DA">
      <w:r>
        <w:t>The Tutorials view will contain Navigation between various Tutorials and those are only available locally to the view and not from any other views. Supporting going to the Next or Previous Tutorials. These are easy to see going down the left side of the Blueprint.</w:t>
      </w:r>
    </w:p>
    <w:p w:rsidR="005431DA" w:rsidRDefault="005431DA" w:rsidP="000A5D1D">
      <w:pPr>
        <w:pStyle w:val="Heading1"/>
      </w:pPr>
      <w:bookmarkStart w:id="14" w:name="_Toc529745569"/>
      <w:r w:rsidRPr="00C50711">
        <w:rPr>
          <w:noProof/>
        </w:rPr>
        <w:t>Visual</w:t>
      </w:r>
      <w:r>
        <w:t xml:space="preserve"> Design</w:t>
      </w:r>
      <w:bookmarkEnd w:id="14"/>
    </w:p>
    <w:p w:rsidR="005431DA" w:rsidRDefault="005431DA" w:rsidP="005431DA">
      <w:pPr>
        <w:pStyle w:val="Heading2"/>
      </w:pPr>
      <w:bookmarkStart w:id="15" w:name="_Toc529745570"/>
      <w:r>
        <w:t>Layout</w:t>
      </w:r>
      <w:r w:rsidR="000A5D1D">
        <w:t xml:space="preserve"> Wireframes</w:t>
      </w:r>
      <w:bookmarkEnd w:id="15"/>
    </w:p>
    <w:p w:rsidR="005431DA" w:rsidRDefault="000A5D1D" w:rsidP="005431DA">
      <w:r>
        <w:t xml:space="preserve">Below </w:t>
      </w:r>
      <w:r w:rsidR="003A0940">
        <w:t>are the</w:t>
      </w:r>
      <w:r>
        <w:t xml:space="preserve"> Wireframe Layouts for </w:t>
      </w:r>
      <w:r w:rsidR="003A0940">
        <w:t>‘</w:t>
      </w:r>
      <w:r>
        <w:t>Mathland</w:t>
      </w:r>
      <w:r w:rsidR="003A0940">
        <w:t xml:space="preserve">’. </w:t>
      </w:r>
      <w:r w:rsidR="003A0940" w:rsidRPr="00C50711">
        <w:rPr>
          <w:noProof/>
        </w:rPr>
        <w:t>Yes</w:t>
      </w:r>
      <w:r w:rsidR="00C50711">
        <w:rPr>
          <w:noProof/>
        </w:rPr>
        <w:t>,</w:t>
      </w:r>
      <w:r w:rsidR="003A0940">
        <w:t xml:space="preserve"> the name for this website has been decided. All Wireframes where designed and built using the free website </w:t>
      </w:r>
      <w:hyperlink r:id="rId43" w:history="1">
        <w:r w:rsidR="003A0940" w:rsidRPr="003A0940">
          <w:rPr>
            <w:rStyle w:val="Hyperlink"/>
          </w:rPr>
          <w:t>www.wireframe.cc</w:t>
        </w:r>
      </w:hyperlink>
      <w:r w:rsidR="003A0940">
        <w:t>.</w:t>
      </w:r>
      <w:r w:rsidR="00A8379D">
        <w:t xml:space="preserve"> These</w:t>
      </w:r>
      <w:r w:rsidR="00864837">
        <w:t xml:space="preserve"> 8</w:t>
      </w:r>
      <w:r w:rsidR="003456E9">
        <w:t xml:space="preserve"> Wireframe pages </w:t>
      </w:r>
      <w:r w:rsidR="00A8379D">
        <w:t>begin to visualize the Home, Tutorials, Practice, Games, About, Login, Register &amp; Profile views.</w:t>
      </w:r>
    </w:p>
    <w:p w:rsidR="003456E9" w:rsidRPr="00F77EB3" w:rsidRDefault="003456E9" w:rsidP="005431DA">
      <w:pPr>
        <w:rPr>
          <w:b/>
        </w:rPr>
      </w:pPr>
      <w:r w:rsidRPr="00F77EB3">
        <w:rPr>
          <w:b/>
        </w:rPr>
        <w:t>Navigation Bar &amp; Footer:</w:t>
      </w:r>
    </w:p>
    <w:p w:rsidR="003456E9" w:rsidRDefault="003456E9" w:rsidP="005431DA">
      <w:r>
        <w:t>The Navigation shows a Logo, Global Navigation links and a Welcome message for Guests or Logged in users, and then depending on login state displays either the ‘Login’ and ‘Register’ linking or the ‘Profile’ and ‘Logout’ linking. I am explaining this now because it is reusable and will be implemented at the top of every page view, only needing to be described and coded out one time.</w:t>
      </w:r>
    </w:p>
    <w:p w:rsidR="000A5D1D" w:rsidRDefault="003456E9" w:rsidP="005431DA">
      <w:r>
        <w:t xml:space="preserve">The Footer is also reusable and going to be imported to complete each view, so here it is being described only once. Seen in the Footer is Social Media external linking, Back to Top quick click support and Linking to download the Privacy Policy or Terms of Service. </w:t>
      </w:r>
    </w:p>
    <w:p w:rsidR="003456E9" w:rsidRPr="00F77EB3" w:rsidRDefault="003456E9" w:rsidP="005431DA">
      <w:pPr>
        <w:rPr>
          <w:b/>
        </w:rPr>
      </w:pPr>
      <w:r w:rsidRPr="00F77EB3">
        <w:rPr>
          <w:b/>
        </w:rPr>
        <w:t xml:space="preserve">The rest of the view contents are self-explanatory </w:t>
      </w:r>
      <w:r w:rsidR="00F77EB3" w:rsidRPr="00F77EB3">
        <w:rPr>
          <w:b/>
        </w:rPr>
        <w:t>between the Wireframes &amp; Mockups!</w:t>
      </w:r>
    </w:p>
    <w:p w:rsidR="00F77EB3" w:rsidRPr="00F77EB3" w:rsidRDefault="00F77EB3" w:rsidP="005431DA">
      <w:pPr>
        <w:rPr>
          <w:rStyle w:val="IntenseEmphasis"/>
        </w:rPr>
      </w:pPr>
      <w:r w:rsidRPr="00F77EB3">
        <w:rPr>
          <w:rStyle w:val="IntenseEmphasis"/>
        </w:rPr>
        <w:lastRenderedPageBreak/>
        <w:t>Home Page (4 Images)</w:t>
      </w:r>
    </w:p>
    <w:p w:rsidR="00F77EB3" w:rsidRPr="00F77EB3" w:rsidRDefault="00F77EB3" w:rsidP="005431DA">
      <w:pPr>
        <w:rPr>
          <w:rStyle w:val="IntenseEmphasis"/>
        </w:rPr>
      </w:pPr>
      <w:r>
        <w:rPr>
          <w:rStyle w:val="IntenseEmphasis"/>
          <w:noProof/>
        </w:rPr>
        <w:drawing>
          <wp:inline distT="0" distB="0" distL="0" distR="0">
            <wp:extent cx="5934075" cy="37909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rsidR="00F77EB3" w:rsidRPr="00F77EB3" w:rsidRDefault="00F77EB3" w:rsidP="005431DA">
      <w:pPr>
        <w:rPr>
          <w:rStyle w:val="IntenseEmphasis"/>
        </w:rPr>
      </w:pPr>
      <w:r>
        <w:rPr>
          <w:rStyle w:val="IntenseEmphasis"/>
          <w:noProof/>
        </w:rPr>
        <w:drawing>
          <wp:inline distT="0" distB="0" distL="0" distR="0">
            <wp:extent cx="5943600" cy="35337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rsidR="00F77EB3" w:rsidRDefault="00F77EB3" w:rsidP="005431DA">
      <w:pPr>
        <w:rPr>
          <w:rStyle w:val="IntenseEmphasis"/>
        </w:rPr>
      </w:pPr>
      <w:r>
        <w:rPr>
          <w:rStyle w:val="IntenseEmphasis"/>
          <w:noProof/>
        </w:rPr>
        <w:lastRenderedPageBreak/>
        <w:drawing>
          <wp:inline distT="0" distB="0" distL="0" distR="0" wp14:anchorId="1DAB34F2" wp14:editId="4C1AEB33">
            <wp:extent cx="5943600" cy="3638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r>
        <w:rPr>
          <w:rStyle w:val="IntenseEmphasis"/>
          <w:noProof/>
        </w:rPr>
        <w:drawing>
          <wp:inline distT="0" distB="0" distL="0" distR="0">
            <wp:extent cx="5934075" cy="34194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rsidR="00F77EB3" w:rsidRDefault="00F77EB3" w:rsidP="005431DA">
      <w:pPr>
        <w:rPr>
          <w:rStyle w:val="IntenseEmphasis"/>
        </w:rPr>
      </w:pPr>
    </w:p>
    <w:p w:rsidR="00F77EB3" w:rsidRDefault="00F77EB3">
      <w:pPr>
        <w:rPr>
          <w:rStyle w:val="IntenseEmphasis"/>
        </w:rPr>
      </w:pPr>
      <w:r>
        <w:rPr>
          <w:rStyle w:val="IntenseEmphasis"/>
        </w:rPr>
        <w:br w:type="page"/>
      </w:r>
    </w:p>
    <w:p w:rsidR="00F77EB3" w:rsidRPr="00F77EB3" w:rsidRDefault="00F77EB3" w:rsidP="005431DA">
      <w:pPr>
        <w:rPr>
          <w:rStyle w:val="IntenseEmphasis"/>
        </w:rPr>
      </w:pPr>
      <w:r w:rsidRPr="00F77EB3">
        <w:rPr>
          <w:rStyle w:val="IntenseEmphasis"/>
        </w:rPr>
        <w:lastRenderedPageBreak/>
        <w:t>Register</w:t>
      </w:r>
    </w:p>
    <w:p w:rsidR="00F77EB3" w:rsidRPr="00F77EB3" w:rsidRDefault="00406969" w:rsidP="005431DA">
      <w:pPr>
        <w:rPr>
          <w:rStyle w:val="IntenseEmphasis"/>
        </w:rPr>
      </w:pPr>
      <w:r>
        <w:rPr>
          <w:rStyle w:val="IntenseEmphasis"/>
          <w:noProof/>
        </w:rPr>
        <w:drawing>
          <wp:inline distT="0" distB="0" distL="0" distR="0" wp14:anchorId="12FA1B0B" wp14:editId="1FEC34FD">
            <wp:extent cx="5556250" cy="3522823"/>
            <wp:effectExtent l="0" t="0" r="635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025" cy="3537263"/>
                    </a:xfrm>
                    <a:prstGeom prst="rect">
                      <a:avLst/>
                    </a:prstGeom>
                    <a:noFill/>
                    <a:ln>
                      <a:noFill/>
                    </a:ln>
                  </pic:spPr>
                </pic:pic>
              </a:graphicData>
            </a:graphic>
          </wp:inline>
        </w:drawing>
      </w:r>
    </w:p>
    <w:p w:rsidR="00F77EB3" w:rsidRPr="00F77EB3" w:rsidRDefault="00F77EB3" w:rsidP="005431DA">
      <w:pPr>
        <w:rPr>
          <w:rStyle w:val="IntenseEmphasis"/>
        </w:rPr>
      </w:pPr>
      <w:r w:rsidRPr="00F77EB3">
        <w:rPr>
          <w:rStyle w:val="IntenseEmphasis"/>
        </w:rPr>
        <w:t>Login</w:t>
      </w:r>
      <w:r w:rsidR="00406969">
        <w:rPr>
          <w:rStyle w:val="IntenseEmphasis"/>
          <w:noProof/>
        </w:rPr>
        <w:drawing>
          <wp:inline distT="0" distB="0" distL="0" distR="0" wp14:anchorId="400BEDA0" wp14:editId="24A7F548">
            <wp:extent cx="5556589" cy="3505200"/>
            <wp:effectExtent l="0" t="0" r="635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6766" cy="3517928"/>
                    </a:xfrm>
                    <a:prstGeom prst="rect">
                      <a:avLst/>
                    </a:prstGeom>
                    <a:noFill/>
                    <a:ln>
                      <a:noFill/>
                    </a:ln>
                  </pic:spPr>
                </pic:pic>
              </a:graphicData>
            </a:graphic>
          </wp:inline>
        </w:drawing>
      </w:r>
    </w:p>
    <w:p w:rsidR="00F77EB3" w:rsidRPr="00F77EB3" w:rsidRDefault="00F77EB3" w:rsidP="005431DA">
      <w:pPr>
        <w:rPr>
          <w:rStyle w:val="IntenseEmphasis"/>
        </w:rPr>
      </w:pPr>
      <w:r w:rsidRPr="00F77EB3">
        <w:rPr>
          <w:rStyle w:val="IntenseEmphasis"/>
        </w:rPr>
        <w:lastRenderedPageBreak/>
        <w:t>Profile</w:t>
      </w:r>
    </w:p>
    <w:p w:rsidR="00F77EB3" w:rsidRPr="00F77EB3" w:rsidRDefault="00406969" w:rsidP="005431DA">
      <w:pPr>
        <w:rPr>
          <w:rStyle w:val="IntenseEmphasis"/>
        </w:rPr>
      </w:pPr>
      <w:r>
        <w:rPr>
          <w:rStyle w:val="IntenseEmphasis"/>
          <w:noProof/>
        </w:rPr>
        <w:drawing>
          <wp:inline distT="0" distB="0" distL="0" distR="0" wp14:anchorId="26F4DC8D" wp14:editId="1ABDC5CC">
            <wp:extent cx="5595754" cy="3524250"/>
            <wp:effectExtent l="0" t="0" r="508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2410" cy="3541038"/>
                    </a:xfrm>
                    <a:prstGeom prst="rect">
                      <a:avLst/>
                    </a:prstGeom>
                    <a:noFill/>
                    <a:ln>
                      <a:noFill/>
                    </a:ln>
                  </pic:spPr>
                </pic:pic>
              </a:graphicData>
            </a:graphic>
          </wp:inline>
        </w:drawing>
      </w:r>
    </w:p>
    <w:p w:rsidR="00F77EB3" w:rsidRPr="00F77EB3" w:rsidRDefault="00F77EB3" w:rsidP="005431DA">
      <w:pPr>
        <w:rPr>
          <w:rStyle w:val="IntenseEmphasis"/>
        </w:rPr>
      </w:pPr>
      <w:r w:rsidRPr="00F77EB3">
        <w:rPr>
          <w:rStyle w:val="IntenseEmphasis"/>
        </w:rPr>
        <w:t>Tutorials</w:t>
      </w:r>
      <w:r w:rsidR="00406969">
        <w:rPr>
          <w:rStyle w:val="IntenseEmphasis"/>
          <w:noProof/>
        </w:rPr>
        <w:drawing>
          <wp:inline distT="0" distB="0" distL="0" distR="0" wp14:anchorId="45CE6319" wp14:editId="19BC941F">
            <wp:extent cx="5585901" cy="351472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3019" cy="3525496"/>
                    </a:xfrm>
                    <a:prstGeom prst="rect">
                      <a:avLst/>
                    </a:prstGeom>
                    <a:noFill/>
                    <a:ln>
                      <a:noFill/>
                    </a:ln>
                  </pic:spPr>
                </pic:pic>
              </a:graphicData>
            </a:graphic>
          </wp:inline>
        </w:drawing>
      </w:r>
    </w:p>
    <w:p w:rsidR="00F77EB3" w:rsidRPr="00F77EB3" w:rsidRDefault="00F77EB3" w:rsidP="005431DA">
      <w:pPr>
        <w:rPr>
          <w:rStyle w:val="IntenseEmphasis"/>
        </w:rPr>
      </w:pPr>
      <w:r w:rsidRPr="00F77EB3">
        <w:rPr>
          <w:rStyle w:val="IntenseEmphasis"/>
        </w:rPr>
        <w:lastRenderedPageBreak/>
        <w:t>Practice</w:t>
      </w:r>
    </w:p>
    <w:p w:rsidR="00F77EB3" w:rsidRPr="00F77EB3" w:rsidRDefault="00406969" w:rsidP="005431DA">
      <w:pPr>
        <w:rPr>
          <w:rStyle w:val="IntenseEmphasis"/>
        </w:rPr>
      </w:pPr>
      <w:r>
        <w:rPr>
          <w:rStyle w:val="IntenseEmphasis"/>
          <w:noProof/>
        </w:rPr>
        <w:drawing>
          <wp:inline distT="0" distB="0" distL="0" distR="0">
            <wp:extent cx="5581650" cy="3521007"/>
            <wp:effectExtent l="0" t="0" r="0" b="381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93124" cy="3528245"/>
                    </a:xfrm>
                    <a:prstGeom prst="rect">
                      <a:avLst/>
                    </a:prstGeom>
                    <a:noFill/>
                    <a:ln>
                      <a:noFill/>
                    </a:ln>
                  </pic:spPr>
                </pic:pic>
              </a:graphicData>
            </a:graphic>
          </wp:inline>
        </w:drawing>
      </w:r>
    </w:p>
    <w:p w:rsidR="00F77EB3" w:rsidRPr="00F77EB3" w:rsidRDefault="00F77EB3" w:rsidP="005431DA">
      <w:pPr>
        <w:rPr>
          <w:rStyle w:val="IntenseEmphasis"/>
        </w:rPr>
      </w:pPr>
      <w:r w:rsidRPr="00F77EB3">
        <w:rPr>
          <w:rStyle w:val="IntenseEmphasis"/>
        </w:rPr>
        <w:t>Games</w:t>
      </w:r>
    </w:p>
    <w:p w:rsidR="00F77EB3" w:rsidRPr="00F77EB3" w:rsidRDefault="00406969" w:rsidP="005431DA">
      <w:pPr>
        <w:rPr>
          <w:rStyle w:val="IntenseEmphasis"/>
        </w:rPr>
      </w:pPr>
      <w:r>
        <w:rPr>
          <w:rStyle w:val="IntenseEmphasis"/>
          <w:noProof/>
        </w:rPr>
        <w:drawing>
          <wp:inline distT="0" distB="0" distL="0" distR="0">
            <wp:extent cx="5580633" cy="3514725"/>
            <wp:effectExtent l="0" t="0" r="127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2746" cy="3528652"/>
                    </a:xfrm>
                    <a:prstGeom prst="rect">
                      <a:avLst/>
                    </a:prstGeom>
                    <a:noFill/>
                    <a:ln>
                      <a:noFill/>
                    </a:ln>
                  </pic:spPr>
                </pic:pic>
              </a:graphicData>
            </a:graphic>
          </wp:inline>
        </w:drawing>
      </w:r>
    </w:p>
    <w:p w:rsidR="00F77EB3" w:rsidRPr="00F77EB3" w:rsidRDefault="00F77EB3" w:rsidP="005431DA">
      <w:pPr>
        <w:rPr>
          <w:rStyle w:val="IntenseEmphasis"/>
        </w:rPr>
      </w:pPr>
      <w:r w:rsidRPr="00F77EB3">
        <w:rPr>
          <w:rStyle w:val="IntenseEmphasis"/>
        </w:rPr>
        <w:lastRenderedPageBreak/>
        <w:t>About</w:t>
      </w:r>
    </w:p>
    <w:p w:rsidR="00F77EB3" w:rsidRDefault="00406969" w:rsidP="005431DA">
      <w:r>
        <w:rPr>
          <w:noProof/>
        </w:rPr>
        <w:drawing>
          <wp:inline distT="0" distB="0" distL="0" distR="0">
            <wp:extent cx="5943600" cy="37528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rsidR="00406969" w:rsidRDefault="00406969" w:rsidP="005431DA"/>
    <w:p w:rsidR="005431DA" w:rsidRDefault="005431DA" w:rsidP="005431DA">
      <w:pPr>
        <w:pStyle w:val="Heading2"/>
      </w:pPr>
      <w:bookmarkStart w:id="16" w:name="_Toc529745571"/>
      <w:r>
        <w:t>Design Ske</w:t>
      </w:r>
      <w:r w:rsidR="005A6017">
        <w:t xml:space="preserve">tches and Page Mock ups (in </w:t>
      </w:r>
      <w:proofErr w:type="gramStart"/>
      <w:r w:rsidR="005A6017">
        <w:t>HTML,CSS</w:t>
      </w:r>
      <w:proofErr w:type="gramEnd"/>
      <w:r w:rsidR="00F77EB3">
        <w:t>,PHP,JS</w:t>
      </w:r>
      <w:r>
        <w:t>)</w:t>
      </w:r>
      <w:bookmarkEnd w:id="16"/>
    </w:p>
    <w:p w:rsidR="005431DA" w:rsidRDefault="00406969" w:rsidP="005431DA">
      <w:r>
        <w:t xml:space="preserve">The Mockups have been designed based on the Wireframe Grids, and Coloring is being kept neutral </w:t>
      </w:r>
      <w:r w:rsidR="00FD0171">
        <w:t xml:space="preserve">with </w:t>
      </w:r>
      <w:r w:rsidR="00C50711">
        <w:t xml:space="preserve">a </w:t>
      </w:r>
      <w:r w:rsidR="00FD0171" w:rsidRPr="00C50711">
        <w:rPr>
          <w:noProof/>
        </w:rPr>
        <w:t>white</w:t>
      </w:r>
      <w:r w:rsidR="00FD0171">
        <w:t xml:space="preserve"> background and use of red, black, blue and silver for fonts. This allows the images that</w:t>
      </w:r>
      <w:r w:rsidR="00C50711">
        <w:t xml:space="preserve"> will</w:t>
      </w:r>
      <w:r w:rsidR="00FD0171">
        <w:t xml:space="preserve"> </w:t>
      </w:r>
      <w:r w:rsidR="00FD0171" w:rsidRPr="00C50711">
        <w:rPr>
          <w:noProof/>
        </w:rPr>
        <w:t>be</w:t>
      </w:r>
      <w:r w:rsidR="00FD0171">
        <w:t xml:space="preserve"> later added to really pop from the screen and provide the coloring and graphical content for views.</w:t>
      </w:r>
    </w:p>
    <w:p w:rsidR="00FD0171" w:rsidRDefault="00FD0171" w:rsidP="005431DA">
      <w:r>
        <w:t xml:space="preserve">The Information Architecture is designed using MVC (Model, View, Controller) and the </w:t>
      </w:r>
      <w:r w:rsidR="00DD7E86">
        <w:t xml:space="preserve">languages HTML, PHP, CSS and JS to support in page manipulation, dynamic web page content, styling, sizing and making the website responsive for </w:t>
      </w:r>
      <w:r w:rsidR="00DD7E86" w:rsidRPr="00C50711">
        <w:rPr>
          <w:noProof/>
        </w:rPr>
        <w:t>cross</w:t>
      </w:r>
      <w:r w:rsidR="00C50711">
        <w:rPr>
          <w:noProof/>
        </w:rPr>
        <w:t>-</w:t>
      </w:r>
      <w:r w:rsidR="00DD7E86" w:rsidRPr="00C50711">
        <w:rPr>
          <w:noProof/>
        </w:rPr>
        <w:t>platform</w:t>
      </w:r>
      <w:r w:rsidR="00DD7E86">
        <w:t xml:space="preserve"> use.</w:t>
      </w:r>
    </w:p>
    <w:p w:rsidR="00DD7E86" w:rsidRDefault="00DD7E86" w:rsidP="005431DA">
      <w:r>
        <w:t xml:space="preserve">Same as the Wireframes, all pages share the same Navigation Bar and Footer, while behind the scenes they all share the same </w:t>
      </w:r>
      <w:r w:rsidRPr="00C50711">
        <w:rPr>
          <w:noProof/>
        </w:rPr>
        <w:t>HEAD</w:t>
      </w:r>
      <w:r>
        <w:t xml:space="preserve"> information too. Persistent Data has been implemented </w:t>
      </w:r>
      <w:proofErr w:type="gramStart"/>
      <w:r>
        <w:t xml:space="preserve">through </w:t>
      </w:r>
      <w:r w:rsidR="00C50711">
        <w:t xml:space="preserve">the </w:t>
      </w:r>
      <w:r w:rsidRPr="00C50711">
        <w:rPr>
          <w:noProof/>
        </w:rPr>
        <w:t>use</w:t>
      </w:r>
      <w:r>
        <w:t xml:space="preserve"> of</w:t>
      </w:r>
      <w:proofErr w:type="gramEnd"/>
      <w:r>
        <w:t xml:space="preserve"> Sessions. This supports the testing of Registration, Login, Dynamic Content and Profile Editing.</w:t>
      </w:r>
    </w:p>
    <w:p w:rsidR="00DD7E86" w:rsidRDefault="00DD7E86" w:rsidP="005431DA">
      <w:r>
        <w:t xml:space="preserve">Same as Wireframes the Mockups show 8 various views across the website and some </w:t>
      </w:r>
      <w:r w:rsidRPr="00C50711">
        <w:rPr>
          <w:noProof/>
        </w:rPr>
        <w:t>mock</w:t>
      </w:r>
      <w:r w:rsidR="00C50711">
        <w:rPr>
          <w:noProof/>
        </w:rPr>
        <w:t>-</w:t>
      </w:r>
      <w:r w:rsidRPr="00C50711">
        <w:rPr>
          <w:noProof/>
        </w:rPr>
        <w:t>up</w:t>
      </w:r>
      <w:r>
        <w:t xml:space="preserve"> content is shown but not final, while other parts not yet decided or designed and coded out have text stating what will later be seen in that part of the view.</w:t>
      </w:r>
    </w:p>
    <w:p w:rsidR="00DD7E86" w:rsidRDefault="00DD7E86">
      <w:pPr>
        <w:rPr>
          <w:rStyle w:val="IntenseEmphasis"/>
        </w:rPr>
      </w:pPr>
      <w:r>
        <w:rPr>
          <w:rStyle w:val="IntenseEmphasis"/>
        </w:rPr>
        <w:br w:type="page"/>
      </w:r>
    </w:p>
    <w:p w:rsidR="00DD7E86" w:rsidRPr="00DD7E86" w:rsidRDefault="00DD7E86" w:rsidP="005431DA">
      <w:pPr>
        <w:rPr>
          <w:rStyle w:val="IntenseEmphasis"/>
        </w:rPr>
      </w:pPr>
      <w:r w:rsidRPr="00DD7E86">
        <w:rPr>
          <w:rStyle w:val="IntenseEmphasis"/>
        </w:rPr>
        <w:lastRenderedPageBreak/>
        <w:t>Home (4 Photos)</w:t>
      </w:r>
    </w:p>
    <w:p w:rsidR="00DD7E86" w:rsidRPr="00DD7E86" w:rsidRDefault="00DD7E86" w:rsidP="005431DA">
      <w:pPr>
        <w:rPr>
          <w:rStyle w:val="IntenseEmphasis"/>
        </w:rPr>
      </w:pPr>
      <w:r>
        <w:rPr>
          <w:rStyle w:val="IntenseEmphasis"/>
          <w:noProof/>
        </w:rPr>
        <w:drawing>
          <wp:inline distT="0" distB="0" distL="0" distR="0">
            <wp:extent cx="5686425" cy="366337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99306" cy="3671668"/>
                    </a:xfrm>
                    <a:prstGeom prst="rect">
                      <a:avLst/>
                    </a:prstGeom>
                    <a:noFill/>
                    <a:ln>
                      <a:noFill/>
                    </a:ln>
                  </pic:spPr>
                </pic:pic>
              </a:graphicData>
            </a:graphic>
          </wp:inline>
        </w:drawing>
      </w:r>
    </w:p>
    <w:p w:rsidR="00DD7E86" w:rsidRPr="00DD7E86" w:rsidRDefault="00DD7E86" w:rsidP="005431DA">
      <w:pPr>
        <w:rPr>
          <w:rStyle w:val="IntenseEmphasis"/>
        </w:rPr>
      </w:pPr>
      <w:r>
        <w:rPr>
          <w:rStyle w:val="IntenseEmphasis"/>
          <w:noProof/>
        </w:rPr>
        <w:drawing>
          <wp:inline distT="0" distB="0" distL="0" distR="0">
            <wp:extent cx="5648325" cy="3635600"/>
            <wp:effectExtent l="0" t="0" r="0" b="317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62211" cy="3644538"/>
                    </a:xfrm>
                    <a:prstGeom prst="rect">
                      <a:avLst/>
                    </a:prstGeom>
                    <a:noFill/>
                    <a:ln>
                      <a:noFill/>
                    </a:ln>
                  </pic:spPr>
                </pic:pic>
              </a:graphicData>
            </a:graphic>
          </wp:inline>
        </w:drawing>
      </w:r>
    </w:p>
    <w:p w:rsidR="00DD7E86" w:rsidRPr="00DD7E86" w:rsidRDefault="00DD7E86" w:rsidP="005431DA">
      <w:pPr>
        <w:rPr>
          <w:rStyle w:val="IntenseEmphasis"/>
        </w:rPr>
      </w:pPr>
      <w:r>
        <w:rPr>
          <w:rStyle w:val="IntenseEmphasis"/>
          <w:noProof/>
        </w:rPr>
        <w:lastRenderedPageBreak/>
        <w:drawing>
          <wp:inline distT="0" distB="0" distL="0" distR="0">
            <wp:extent cx="5818288" cy="38290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37557" cy="3841731"/>
                    </a:xfrm>
                    <a:prstGeom prst="rect">
                      <a:avLst/>
                    </a:prstGeom>
                    <a:noFill/>
                    <a:ln>
                      <a:noFill/>
                    </a:ln>
                  </pic:spPr>
                </pic:pic>
              </a:graphicData>
            </a:graphic>
          </wp:inline>
        </w:drawing>
      </w:r>
    </w:p>
    <w:p w:rsidR="00DD7E86" w:rsidRPr="00DD7E86" w:rsidRDefault="00DD7E86" w:rsidP="005431DA">
      <w:pPr>
        <w:rPr>
          <w:rStyle w:val="IntenseEmphasis"/>
        </w:rPr>
      </w:pPr>
      <w:r>
        <w:rPr>
          <w:rStyle w:val="IntenseEmphasis"/>
          <w:noProof/>
        </w:rPr>
        <w:drawing>
          <wp:inline distT="0" distB="0" distL="0" distR="0">
            <wp:extent cx="5800725" cy="3817491"/>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11630" cy="3824668"/>
                    </a:xfrm>
                    <a:prstGeom prst="rect">
                      <a:avLst/>
                    </a:prstGeom>
                    <a:noFill/>
                    <a:ln>
                      <a:noFill/>
                    </a:ln>
                  </pic:spPr>
                </pic:pic>
              </a:graphicData>
            </a:graphic>
          </wp:inline>
        </w:drawing>
      </w:r>
    </w:p>
    <w:p w:rsidR="00DD7E86" w:rsidRPr="00DD7E86" w:rsidRDefault="00DD7E86" w:rsidP="005431DA">
      <w:pPr>
        <w:rPr>
          <w:rStyle w:val="IntenseEmphasis"/>
        </w:rPr>
      </w:pPr>
      <w:r w:rsidRPr="00DD7E86">
        <w:rPr>
          <w:rStyle w:val="IntenseEmphasis"/>
        </w:rPr>
        <w:lastRenderedPageBreak/>
        <w:t>Register</w:t>
      </w:r>
    </w:p>
    <w:p w:rsidR="00DD7E86" w:rsidRPr="00DD7E86" w:rsidRDefault="00E77FDD" w:rsidP="005431DA">
      <w:pPr>
        <w:rPr>
          <w:rStyle w:val="IntenseEmphasis"/>
        </w:rPr>
      </w:pPr>
      <w:r>
        <w:rPr>
          <w:rStyle w:val="IntenseEmphasis"/>
          <w:noProof/>
        </w:rPr>
        <w:drawing>
          <wp:inline distT="0" distB="0" distL="0" distR="0">
            <wp:extent cx="5248275" cy="3664526"/>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7803" cy="3685143"/>
                    </a:xfrm>
                    <a:prstGeom prst="rect">
                      <a:avLst/>
                    </a:prstGeom>
                    <a:noFill/>
                    <a:ln>
                      <a:noFill/>
                    </a:ln>
                  </pic:spPr>
                </pic:pic>
              </a:graphicData>
            </a:graphic>
          </wp:inline>
        </w:drawing>
      </w:r>
    </w:p>
    <w:p w:rsidR="00DD7E86" w:rsidRPr="00DD7E86" w:rsidRDefault="00DD7E86" w:rsidP="005431DA">
      <w:pPr>
        <w:rPr>
          <w:rStyle w:val="IntenseEmphasis"/>
        </w:rPr>
      </w:pPr>
      <w:r w:rsidRPr="00DD7E86">
        <w:rPr>
          <w:rStyle w:val="IntenseEmphasis"/>
        </w:rPr>
        <w:t>Login</w:t>
      </w:r>
    </w:p>
    <w:p w:rsidR="00DD7E86" w:rsidRPr="00DD7E86" w:rsidRDefault="00E77FDD" w:rsidP="005431DA">
      <w:pPr>
        <w:rPr>
          <w:rStyle w:val="IntenseEmphasis"/>
        </w:rPr>
      </w:pPr>
      <w:r>
        <w:rPr>
          <w:rStyle w:val="IntenseEmphasis"/>
          <w:noProof/>
        </w:rPr>
        <w:drawing>
          <wp:inline distT="0" distB="0" distL="0" distR="0">
            <wp:extent cx="5353050" cy="3319922"/>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85291" cy="3339918"/>
                    </a:xfrm>
                    <a:prstGeom prst="rect">
                      <a:avLst/>
                    </a:prstGeom>
                    <a:noFill/>
                    <a:ln>
                      <a:noFill/>
                    </a:ln>
                  </pic:spPr>
                </pic:pic>
              </a:graphicData>
            </a:graphic>
          </wp:inline>
        </w:drawing>
      </w:r>
    </w:p>
    <w:p w:rsidR="00DD7E86" w:rsidRPr="00DD7E86" w:rsidRDefault="00DD7E86" w:rsidP="005431DA">
      <w:pPr>
        <w:rPr>
          <w:rStyle w:val="IntenseEmphasis"/>
        </w:rPr>
      </w:pPr>
      <w:r w:rsidRPr="00DD7E86">
        <w:rPr>
          <w:rStyle w:val="IntenseEmphasis"/>
        </w:rPr>
        <w:lastRenderedPageBreak/>
        <w:t>Profile</w:t>
      </w:r>
      <w:r w:rsidR="00E77FDD">
        <w:rPr>
          <w:rStyle w:val="IntenseEmphasis"/>
          <w:noProof/>
        </w:rPr>
        <w:drawing>
          <wp:inline distT="0" distB="0" distL="0" distR="0" wp14:anchorId="607A6383" wp14:editId="5248714B">
            <wp:extent cx="5543550" cy="3544674"/>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53907" cy="3551296"/>
                    </a:xfrm>
                    <a:prstGeom prst="rect">
                      <a:avLst/>
                    </a:prstGeom>
                    <a:noFill/>
                    <a:ln>
                      <a:noFill/>
                    </a:ln>
                  </pic:spPr>
                </pic:pic>
              </a:graphicData>
            </a:graphic>
          </wp:inline>
        </w:drawing>
      </w:r>
    </w:p>
    <w:p w:rsidR="00DD7E86" w:rsidRPr="00DD7E86" w:rsidRDefault="00DD7E86" w:rsidP="005431DA">
      <w:pPr>
        <w:rPr>
          <w:rStyle w:val="IntenseEmphasis"/>
        </w:rPr>
      </w:pPr>
      <w:r w:rsidRPr="00DD7E86">
        <w:rPr>
          <w:rStyle w:val="IntenseEmphasis"/>
        </w:rPr>
        <w:t>Tutorials</w:t>
      </w:r>
    </w:p>
    <w:p w:rsidR="00DD7E86" w:rsidRPr="00DD7E86" w:rsidRDefault="00E77FDD" w:rsidP="005431DA">
      <w:pPr>
        <w:rPr>
          <w:rStyle w:val="IntenseEmphasis"/>
        </w:rPr>
      </w:pPr>
      <w:r>
        <w:rPr>
          <w:rStyle w:val="IntenseEmphasis"/>
          <w:noProof/>
        </w:rPr>
        <w:drawing>
          <wp:inline distT="0" distB="0" distL="0" distR="0">
            <wp:extent cx="5572125" cy="3652242"/>
            <wp:effectExtent l="0" t="0" r="0"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1559" cy="3658426"/>
                    </a:xfrm>
                    <a:prstGeom prst="rect">
                      <a:avLst/>
                    </a:prstGeom>
                    <a:noFill/>
                    <a:ln>
                      <a:noFill/>
                    </a:ln>
                  </pic:spPr>
                </pic:pic>
              </a:graphicData>
            </a:graphic>
          </wp:inline>
        </w:drawing>
      </w:r>
    </w:p>
    <w:p w:rsidR="00DD7E86" w:rsidRPr="00DD7E86" w:rsidRDefault="00DD7E86" w:rsidP="005431DA">
      <w:pPr>
        <w:rPr>
          <w:rStyle w:val="IntenseEmphasis"/>
        </w:rPr>
      </w:pPr>
      <w:r w:rsidRPr="00DD7E86">
        <w:rPr>
          <w:rStyle w:val="IntenseEmphasis"/>
        </w:rPr>
        <w:lastRenderedPageBreak/>
        <w:t>Practice</w:t>
      </w:r>
      <w:r w:rsidR="00B51A8B">
        <w:rPr>
          <w:rStyle w:val="IntenseEmphasis"/>
          <w:noProof/>
        </w:rPr>
        <w:drawing>
          <wp:inline distT="0" distB="0" distL="0" distR="0">
            <wp:extent cx="6303512" cy="2600325"/>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08338" cy="2602316"/>
                    </a:xfrm>
                    <a:prstGeom prst="rect">
                      <a:avLst/>
                    </a:prstGeom>
                    <a:noFill/>
                    <a:ln>
                      <a:noFill/>
                    </a:ln>
                  </pic:spPr>
                </pic:pic>
              </a:graphicData>
            </a:graphic>
          </wp:inline>
        </w:drawing>
      </w:r>
    </w:p>
    <w:p w:rsidR="00DD7E86" w:rsidRPr="00DD7E86" w:rsidRDefault="00DD7E86" w:rsidP="005431DA">
      <w:pPr>
        <w:rPr>
          <w:rStyle w:val="IntenseEmphasis"/>
        </w:rPr>
      </w:pPr>
    </w:p>
    <w:p w:rsidR="00DD7E86" w:rsidRPr="00DD7E86" w:rsidRDefault="00DD7E86" w:rsidP="005431DA">
      <w:pPr>
        <w:rPr>
          <w:rStyle w:val="IntenseEmphasis"/>
        </w:rPr>
      </w:pPr>
      <w:r w:rsidRPr="00C50711">
        <w:rPr>
          <w:rStyle w:val="IntenseEmphasis"/>
          <w:noProof/>
        </w:rPr>
        <w:t>Games</w:t>
      </w:r>
      <w:r w:rsidR="00B51A8B">
        <w:rPr>
          <w:rStyle w:val="IntenseEmphasis"/>
          <w:noProof/>
        </w:rPr>
        <w:drawing>
          <wp:inline distT="0" distB="0" distL="0" distR="0" wp14:anchorId="715C1F37" wp14:editId="76267471">
            <wp:extent cx="6292018" cy="292417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96363" cy="2926194"/>
                    </a:xfrm>
                    <a:prstGeom prst="rect">
                      <a:avLst/>
                    </a:prstGeom>
                    <a:noFill/>
                    <a:ln>
                      <a:noFill/>
                    </a:ln>
                  </pic:spPr>
                </pic:pic>
              </a:graphicData>
            </a:graphic>
          </wp:inline>
        </w:drawing>
      </w:r>
    </w:p>
    <w:p w:rsidR="00DD7E86" w:rsidRPr="00DD7E86" w:rsidRDefault="00DD7E86" w:rsidP="005431DA">
      <w:pPr>
        <w:rPr>
          <w:rStyle w:val="IntenseEmphasis"/>
        </w:rPr>
      </w:pPr>
    </w:p>
    <w:p w:rsidR="00B51A8B" w:rsidRDefault="00B51A8B">
      <w:pPr>
        <w:rPr>
          <w:rStyle w:val="IntenseEmphasis"/>
        </w:rPr>
      </w:pPr>
      <w:r>
        <w:rPr>
          <w:rStyle w:val="IntenseEmphasis"/>
        </w:rPr>
        <w:br w:type="page"/>
      </w:r>
    </w:p>
    <w:p w:rsidR="00DD7E86" w:rsidRPr="00DD7E86" w:rsidRDefault="00DD7E86" w:rsidP="005431DA">
      <w:pPr>
        <w:rPr>
          <w:rStyle w:val="IntenseEmphasis"/>
        </w:rPr>
      </w:pPr>
      <w:r w:rsidRPr="00DD7E86">
        <w:rPr>
          <w:rStyle w:val="IntenseEmphasis"/>
        </w:rPr>
        <w:lastRenderedPageBreak/>
        <w:t>About</w:t>
      </w:r>
      <w:r w:rsidR="00B51A8B">
        <w:rPr>
          <w:rStyle w:val="IntenseEmphasis"/>
          <w:noProof/>
        </w:rPr>
        <w:drawing>
          <wp:inline distT="0" distB="0" distL="0" distR="0">
            <wp:extent cx="6504940" cy="37528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04940" cy="3752850"/>
                    </a:xfrm>
                    <a:prstGeom prst="rect">
                      <a:avLst/>
                    </a:prstGeom>
                    <a:noFill/>
                    <a:ln>
                      <a:noFill/>
                    </a:ln>
                  </pic:spPr>
                </pic:pic>
              </a:graphicData>
            </a:graphic>
          </wp:inline>
        </w:drawing>
      </w:r>
    </w:p>
    <w:p w:rsidR="00DD7E86" w:rsidRDefault="00DD7E86" w:rsidP="005431DA"/>
    <w:p w:rsidR="00B51A8B" w:rsidRDefault="00B51A8B" w:rsidP="00B51A8B">
      <w:pPr>
        <w:pStyle w:val="Title"/>
      </w:pPr>
      <w:r>
        <w:t>MODELS / Views / CONTROLLERS:</w:t>
      </w:r>
    </w:p>
    <w:p w:rsidR="00D62336" w:rsidRDefault="00D62336" w:rsidP="005431DA">
      <w:pPr>
        <w:sectPr w:rsidR="00D62336" w:rsidSect="00CE68D9">
          <w:type w:val="continuous"/>
          <w:pgSz w:w="12240" w:h="15840"/>
          <w:pgMar w:top="1440" w:right="1440" w:bottom="1440" w:left="1440" w:header="720" w:footer="720" w:gutter="0"/>
          <w:pgNumType w:start="0"/>
          <w:cols w:space="720"/>
          <w:titlePg/>
          <w:docGrid w:linePitch="299"/>
        </w:sectPr>
      </w:pPr>
    </w:p>
    <w:p w:rsidR="00B51A8B" w:rsidRPr="00D62336" w:rsidRDefault="00D62336" w:rsidP="005431DA">
      <w:pPr>
        <w:rPr>
          <w:u w:val="single"/>
        </w:rPr>
      </w:pPr>
      <w:r w:rsidRPr="00D62336">
        <w:rPr>
          <w:u w:val="single"/>
        </w:rPr>
        <w:t>Models:</w:t>
      </w:r>
    </w:p>
    <w:p w:rsidR="00D62336" w:rsidRDefault="00D62336" w:rsidP="005431DA">
      <w:proofErr w:type="spellStart"/>
      <w:r>
        <w:t>UserModel.php</w:t>
      </w:r>
      <w:proofErr w:type="spellEnd"/>
    </w:p>
    <w:p w:rsidR="00D62336" w:rsidRDefault="00D62336" w:rsidP="005431DA">
      <w:proofErr w:type="spellStart"/>
      <w:r>
        <w:t>TutorialsModel.php</w:t>
      </w:r>
      <w:proofErr w:type="spellEnd"/>
    </w:p>
    <w:p w:rsidR="00D62336" w:rsidRPr="00D62336" w:rsidRDefault="00D62336" w:rsidP="005431DA">
      <w:pPr>
        <w:rPr>
          <w:u w:val="single"/>
        </w:rPr>
      </w:pPr>
      <w:r w:rsidRPr="00D62336">
        <w:rPr>
          <w:u w:val="single"/>
        </w:rPr>
        <w:t>Views:</w:t>
      </w:r>
    </w:p>
    <w:p w:rsidR="00D62336" w:rsidRDefault="00D62336" w:rsidP="005431DA">
      <w:r>
        <w:t xml:space="preserve">Home = </w:t>
      </w:r>
      <w:proofErr w:type="spellStart"/>
      <w:r>
        <w:t>HomeView.php</w:t>
      </w:r>
      <w:proofErr w:type="spellEnd"/>
    </w:p>
    <w:p w:rsidR="00D62336" w:rsidRDefault="00D62336" w:rsidP="005431DA">
      <w:r>
        <w:t xml:space="preserve">Tutorials = </w:t>
      </w:r>
      <w:proofErr w:type="spellStart"/>
      <w:r>
        <w:t>TutorialView.php</w:t>
      </w:r>
      <w:proofErr w:type="spellEnd"/>
    </w:p>
    <w:p w:rsidR="00D62336" w:rsidRDefault="00D62336" w:rsidP="005431DA">
      <w:r>
        <w:t xml:space="preserve">Practice = </w:t>
      </w:r>
      <w:proofErr w:type="spellStart"/>
      <w:r>
        <w:t>PracticeView.php</w:t>
      </w:r>
      <w:proofErr w:type="spellEnd"/>
    </w:p>
    <w:p w:rsidR="00D62336" w:rsidRDefault="00D62336" w:rsidP="005431DA">
      <w:r>
        <w:t xml:space="preserve">Games = </w:t>
      </w:r>
      <w:proofErr w:type="spellStart"/>
      <w:r>
        <w:t>TrainerView.php</w:t>
      </w:r>
      <w:proofErr w:type="spellEnd"/>
    </w:p>
    <w:p w:rsidR="00D62336" w:rsidRDefault="00D62336" w:rsidP="005431DA">
      <w:r>
        <w:t xml:space="preserve">About = </w:t>
      </w:r>
      <w:proofErr w:type="spellStart"/>
      <w:r>
        <w:t>AboutView.php</w:t>
      </w:r>
      <w:proofErr w:type="spellEnd"/>
    </w:p>
    <w:p w:rsidR="00D62336" w:rsidRDefault="00D62336" w:rsidP="005431DA">
      <w:r>
        <w:t xml:space="preserve">Register = </w:t>
      </w:r>
      <w:proofErr w:type="spellStart"/>
      <w:r>
        <w:t>RegisterView.php</w:t>
      </w:r>
      <w:proofErr w:type="spellEnd"/>
    </w:p>
    <w:p w:rsidR="00D62336" w:rsidRDefault="00D62336" w:rsidP="005431DA">
      <w:r>
        <w:t xml:space="preserve">Login = </w:t>
      </w:r>
      <w:proofErr w:type="spellStart"/>
      <w:r>
        <w:t>LoginView.php</w:t>
      </w:r>
      <w:proofErr w:type="spellEnd"/>
    </w:p>
    <w:p w:rsidR="00D62336" w:rsidRDefault="00D62336" w:rsidP="005431DA">
      <w:r>
        <w:t xml:space="preserve">Profile = </w:t>
      </w:r>
      <w:proofErr w:type="spellStart"/>
      <w:r>
        <w:t>ProfileView.php</w:t>
      </w:r>
      <w:proofErr w:type="spellEnd"/>
    </w:p>
    <w:p w:rsidR="00D62336" w:rsidRPr="00D62336" w:rsidRDefault="00D62336" w:rsidP="005431DA">
      <w:pPr>
        <w:rPr>
          <w:u w:val="single"/>
        </w:rPr>
      </w:pPr>
      <w:r w:rsidRPr="00D62336">
        <w:rPr>
          <w:u w:val="single"/>
        </w:rPr>
        <w:t>Controllers:</w:t>
      </w:r>
    </w:p>
    <w:p w:rsidR="00D62336" w:rsidRDefault="00AE3C82" w:rsidP="005431DA">
      <w:proofErr w:type="spellStart"/>
      <w:r>
        <w:t>Comp</w:t>
      </w:r>
      <w:r w:rsidR="00D62336">
        <w:t>Controller.php</w:t>
      </w:r>
      <w:proofErr w:type="spellEnd"/>
    </w:p>
    <w:p w:rsidR="00D62336" w:rsidRDefault="00D62336" w:rsidP="005431DA">
      <w:proofErr w:type="spellStart"/>
      <w:r>
        <w:t>LoginController.php</w:t>
      </w:r>
      <w:proofErr w:type="spellEnd"/>
    </w:p>
    <w:p w:rsidR="00D62336" w:rsidRDefault="00D62336" w:rsidP="005431DA">
      <w:proofErr w:type="spellStart"/>
      <w:r>
        <w:t>NavController.php</w:t>
      </w:r>
      <w:proofErr w:type="spellEnd"/>
    </w:p>
    <w:p w:rsidR="00D62336" w:rsidRDefault="00D62336" w:rsidP="005431DA">
      <w:pPr>
        <w:sectPr w:rsidR="00D62336" w:rsidSect="00D62336">
          <w:type w:val="continuous"/>
          <w:pgSz w:w="12240" w:h="15840"/>
          <w:pgMar w:top="1440" w:right="1440" w:bottom="1440" w:left="1440" w:header="720" w:footer="720" w:gutter="0"/>
          <w:pgNumType w:start="0"/>
          <w:cols w:num="3" w:space="720"/>
          <w:titlePg/>
          <w:docGrid w:linePitch="299"/>
        </w:sectPr>
      </w:pPr>
      <w:proofErr w:type="spellStart"/>
      <w:r>
        <w:t>TutorialController.php</w:t>
      </w:r>
      <w:proofErr w:type="spellEnd"/>
    </w:p>
    <w:p w:rsidR="00DD7E86" w:rsidRDefault="00DD7E86" w:rsidP="005431DA"/>
    <w:p w:rsidR="00406969" w:rsidRDefault="00406969" w:rsidP="005431DA"/>
    <w:p w:rsidR="00AE3C82" w:rsidRDefault="00AE3C82" w:rsidP="005431DA"/>
    <w:p w:rsidR="00AE3C82" w:rsidRDefault="00AE3C82" w:rsidP="005431DA"/>
    <w:p w:rsidR="00AE3C82" w:rsidRDefault="00AE3C82" w:rsidP="00AE3C82">
      <w:pPr>
        <w:pStyle w:val="Heading1"/>
      </w:pPr>
      <w:bookmarkStart w:id="17" w:name="_Toc529745572"/>
      <w:r>
        <w:lastRenderedPageBreak/>
        <w:t>Updates to Information Architecture for Milestone 2</w:t>
      </w:r>
      <w:bookmarkEnd w:id="17"/>
    </w:p>
    <w:p w:rsidR="00AE3C82" w:rsidRPr="006C1D3C" w:rsidRDefault="00AE3C82" w:rsidP="00AE3C82">
      <w:pPr>
        <w:rPr>
          <w:u w:val="single"/>
        </w:rPr>
      </w:pPr>
      <w:r w:rsidRPr="00AE3C82">
        <w:rPr>
          <w:u w:val="single"/>
        </w:rPr>
        <w:t>Models</w:t>
      </w:r>
      <w:r w:rsidRPr="006C1D3C">
        <w:t>:</w:t>
      </w:r>
      <w:r w:rsidR="006C1D3C" w:rsidRPr="006C1D3C">
        <w:t xml:space="preserve"> </w:t>
      </w:r>
      <w:proofErr w:type="spellStart"/>
      <w:r w:rsidRPr="00AE3C82">
        <w:t>Comp</w:t>
      </w:r>
      <w:r w:rsidR="00B11F16">
        <w:t>etition</w:t>
      </w:r>
      <w:r w:rsidRPr="00AE3C82">
        <w:t>Model.php</w:t>
      </w:r>
      <w:proofErr w:type="spellEnd"/>
      <w:r w:rsidR="006C1D3C">
        <w:t xml:space="preserve">, </w:t>
      </w:r>
      <w:proofErr w:type="spellStart"/>
      <w:r>
        <w:t>QueryModel.php</w:t>
      </w:r>
      <w:proofErr w:type="spellEnd"/>
      <w:r w:rsidR="006C1D3C">
        <w:rPr>
          <w:u w:val="single"/>
        </w:rPr>
        <w:t xml:space="preserve">, </w:t>
      </w:r>
      <w:proofErr w:type="spellStart"/>
      <w:r>
        <w:t>DBconnection.php</w:t>
      </w:r>
      <w:proofErr w:type="spellEnd"/>
    </w:p>
    <w:p w:rsidR="00AE3C82" w:rsidRPr="006C1D3C" w:rsidRDefault="00AE3C82" w:rsidP="00AE3C82">
      <w:pPr>
        <w:rPr>
          <w:u w:val="single"/>
        </w:rPr>
      </w:pPr>
      <w:r w:rsidRPr="00AE3C82">
        <w:rPr>
          <w:u w:val="single"/>
        </w:rPr>
        <w:t>Views</w:t>
      </w:r>
      <w:r w:rsidRPr="006C1D3C">
        <w:t>:</w:t>
      </w:r>
      <w:r w:rsidR="006C1D3C" w:rsidRPr="006C1D3C">
        <w:t xml:space="preserve"> </w:t>
      </w:r>
      <w:r w:rsidR="006C1D3C">
        <w:t xml:space="preserve">Competition = </w:t>
      </w:r>
      <w:proofErr w:type="spellStart"/>
      <w:r w:rsidR="006C1D3C">
        <w:t>CompView.php</w:t>
      </w:r>
      <w:proofErr w:type="spellEnd"/>
      <w:r w:rsidR="006C1D3C" w:rsidRPr="006C1D3C">
        <w:t xml:space="preserve">         </w:t>
      </w:r>
      <w:r w:rsidRPr="00AE3C82">
        <w:rPr>
          <w:u w:val="single"/>
        </w:rPr>
        <w:t>Controllers</w:t>
      </w:r>
      <w:r w:rsidRPr="006C1D3C">
        <w:t>:</w:t>
      </w:r>
      <w:r w:rsidR="006C1D3C" w:rsidRPr="006C1D3C">
        <w:t xml:space="preserve"> </w:t>
      </w:r>
      <w:proofErr w:type="spellStart"/>
      <w:r w:rsidR="006C1D3C" w:rsidRPr="006C1D3C">
        <w:t>CompController.php</w:t>
      </w:r>
      <w:proofErr w:type="spellEnd"/>
    </w:p>
    <w:p w:rsidR="00AE3C82" w:rsidRDefault="00AE3C82" w:rsidP="00AE3C82">
      <w:pPr>
        <w:pStyle w:val="Heading2"/>
      </w:pPr>
      <w:bookmarkStart w:id="18" w:name="_Toc529745573"/>
      <w:r>
        <w:t>Creating &amp; Connecting the Database</w:t>
      </w:r>
      <w:bookmarkEnd w:id="18"/>
    </w:p>
    <w:p w:rsidR="00AE3C82" w:rsidRDefault="00AE3C82" w:rsidP="00AE3C82">
      <w:r>
        <w:t xml:space="preserve">First off, the Database was designed, built and tested with data to get it up and operational for development and testing phases of the Database implementation. Then used the Database Connection </w:t>
      </w:r>
      <w:r w:rsidR="005A4385">
        <w:rPr>
          <w:noProof/>
        </w:rPr>
        <w:t>PHP</w:t>
      </w:r>
      <w:r>
        <w:t xml:space="preserve"> file provided to do connections from models but added a few extra functions to the </w:t>
      </w:r>
      <w:r w:rsidR="005A4385">
        <w:rPr>
          <w:noProof/>
        </w:rPr>
        <w:t>PHP</w:t>
      </w:r>
      <w:r>
        <w:t xml:space="preserve"> file for things such as getting the Number of rows returned or affected rows.</w:t>
      </w:r>
    </w:p>
    <w:p w:rsidR="00AE3C82" w:rsidRDefault="006C1D3C" w:rsidP="00AE3C82">
      <w:r>
        <w:rPr>
          <w:noProof/>
        </w:rPr>
        <w:drawing>
          <wp:inline distT="0" distB="0" distL="0" distR="0">
            <wp:extent cx="6310215" cy="54102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25200" cy="5423047"/>
                    </a:xfrm>
                    <a:prstGeom prst="rect">
                      <a:avLst/>
                    </a:prstGeom>
                    <a:noFill/>
                    <a:ln>
                      <a:noFill/>
                    </a:ln>
                  </pic:spPr>
                </pic:pic>
              </a:graphicData>
            </a:graphic>
          </wp:inline>
        </w:drawing>
      </w:r>
    </w:p>
    <w:p w:rsidR="006C1D3C" w:rsidRDefault="006C1D3C" w:rsidP="006C1D3C">
      <w:pPr>
        <w:pStyle w:val="Heading2"/>
      </w:pPr>
      <w:bookmarkStart w:id="19" w:name="_Toc529745574"/>
      <w:r>
        <w:lastRenderedPageBreak/>
        <w:t>Implementing Login &amp; Registration through the Database</w:t>
      </w:r>
      <w:bookmarkEnd w:id="19"/>
    </w:p>
    <w:p w:rsidR="00AE3C82" w:rsidRDefault="00AE3C82" w:rsidP="00AE3C82">
      <w:r>
        <w:t>Next was getting the Login and Registration working</w:t>
      </w:r>
      <w:r w:rsidR="006C1D3C">
        <w:t>,</w:t>
      </w:r>
      <w:r>
        <w:t xml:space="preserve"> </w:t>
      </w:r>
      <w:r w:rsidR="006C1D3C">
        <w:t>while</w:t>
      </w:r>
      <w:r>
        <w:t xml:space="preserve"> add</w:t>
      </w:r>
      <w:r w:rsidR="006C1D3C">
        <w:t>ing</w:t>
      </w:r>
      <w:r>
        <w:t xml:space="preserve"> additional data fields on the registration form to support all fields identified when the database schema was formed, and can proudly say it is all through the database now, to register new accounts, login existing accounts, handle failed registrations or logins, and still using Sessions to retain the knowledge of who a user has logged in as while navigating the website.</w:t>
      </w:r>
    </w:p>
    <w:p w:rsidR="006C1D3C" w:rsidRDefault="006C1D3C" w:rsidP="00AE3C82">
      <w:r>
        <w:rPr>
          <w:noProof/>
        </w:rPr>
        <w:drawing>
          <wp:inline distT="0" distB="0" distL="0" distR="0">
            <wp:extent cx="6077410" cy="40386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16030" cy="4130717"/>
                    </a:xfrm>
                    <a:prstGeom prst="rect">
                      <a:avLst/>
                    </a:prstGeom>
                    <a:noFill/>
                    <a:ln>
                      <a:noFill/>
                    </a:ln>
                  </pic:spPr>
                </pic:pic>
              </a:graphicData>
            </a:graphic>
          </wp:inline>
        </w:drawing>
      </w:r>
    </w:p>
    <w:p w:rsidR="006C1D3C" w:rsidRDefault="006C1D3C" w:rsidP="006C1D3C"/>
    <w:p w:rsidR="00AA28D2" w:rsidRDefault="00AA28D2" w:rsidP="006C1D3C"/>
    <w:p w:rsidR="006C1D3C" w:rsidRDefault="006C1D3C" w:rsidP="006C1D3C">
      <w:pPr>
        <w:pStyle w:val="Heading2"/>
      </w:pPr>
      <w:bookmarkStart w:id="20" w:name="_Toc529745575"/>
      <w:r>
        <w:t>Implement a Competition Form &amp; Thanks</w:t>
      </w:r>
      <w:bookmarkEnd w:id="20"/>
    </w:p>
    <w:p w:rsidR="006C1D3C" w:rsidRDefault="006C1D3C" w:rsidP="006C1D3C">
      <w:r>
        <w:t xml:space="preserve">Milestone 2 requires a competition that students can enter to be in the draw to win a computer for a nominated school of their choosing, so to do this firstly the Form layout was developed </w:t>
      </w:r>
      <w:r w:rsidR="00AA28D2">
        <w:t xml:space="preserve">and </w:t>
      </w:r>
      <w:r>
        <w:t xml:space="preserve">since </w:t>
      </w:r>
      <w:r w:rsidR="00AA28D2">
        <w:t xml:space="preserve">the </w:t>
      </w:r>
      <w:r>
        <w:t>database design has the required tables for competition questions and subscriptions there was no need to do this thanks to</w:t>
      </w:r>
      <w:r w:rsidR="00AA28D2">
        <w:t xml:space="preserve"> </w:t>
      </w:r>
      <w:r>
        <w:t>future proofing earlier on in the assignment.</w:t>
      </w:r>
    </w:p>
    <w:p w:rsidR="00AA28D2" w:rsidRDefault="00AA28D2" w:rsidP="006C1D3C"/>
    <w:p w:rsidR="00AA28D2" w:rsidRDefault="00AA28D2" w:rsidP="006C1D3C">
      <w:r>
        <w:rPr>
          <w:noProof/>
        </w:rPr>
        <w:lastRenderedPageBreak/>
        <w:drawing>
          <wp:inline distT="0" distB="0" distL="0" distR="0">
            <wp:extent cx="5065958" cy="3371850"/>
            <wp:effectExtent l="0" t="0" r="190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92972" cy="3456389"/>
                    </a:xfrm>
                    <a:prstGeom prst="rect">
                      <a:avLst/>
                    </a:prstGeom>
                    <a:noFill/>
                    <a:ln>
                      <a:noFill/>
                    </a:ln>
                  </pic:spPr>
                </pic:pic>
              </a:graphicData>
            </a:graphic>
          </wp:inline>
        </w:drawing>
      </w:r>
    </w:p>
    <w:p w:rsidR="006C1D3C" w:rsidRDefault="006C1D3C" w:rsidP="006C1D3C">
      <w:r w:rsidRPr="005A4385">
        <w:rPr>
          <w:noProof/>
        </w:rPr>
        <w:t>It</w:t>
      </w:r>
      <w:r w:rsidR="005A4385">
        <w:rPr>
          <w:noProof/>
        </w:rPr>
        <w:t>'</w:t>
      </w:r>
      <w:r w:rsidRPr="005A4385">
        <w:rPr>
          <w:noProof/>
        </w:rPr>
        <w:t>s</w:t>
      </w:r>
      <w:r>
        <w:t xml:space="preserve"> important to note that all subscriptions to the competition </w:t>
      </w:r>
      <w:r w:rsidR="00AA28D2">
        <w:t>must</w:t>
      </w:r>
      <w:r>
        <w:t xml:space="preserve"> be from Mathland user accounts and limited to only one entry per account! </w:t>
      </w:r>
      <w:r w:rsidR="00AA28D2">
        <w:t>I</w:t>
      </w:r>
      <w:r>
        <w:t>f a user not logged in tries to navigate to the competition form they are redirected to the login page</w:t>
      </w:r>
      <w:r w:rsidR="00AA28D2">
        <w:t xml:space="preserve">, and </w:t>
      </w:r>
      <w:r>
        <w:t xml:space="preserve">instead of making two views one for the subscribe form and another for the thank you page after entering the competition, </w:t>
      </w:r>
      <w:r w:rsidR="00AA28D2">
        <w:t>there is</w:t>
      </w:r>
      <w:r>
        <w:t xml:space="preserve"> a dynamic competition page that when loading first checks if the logged in user has previously entered the draw, if so the page displays thanks message and details used to enter the draw! If the user has not entered yet then the single view instead returns the entry form to the draw, this is done dynamically with the help of a simple IF statement and PHP.</w:t>
      </w:r>
    </w:p>
    <w:p w:rsidR="006C1D3C" w:rsidRDefault="00AA28D2" w:rsidP="006C1D3C">
      <w:r>
        <w:rPr>
          <w:noProof/>
        </w:rPr>
        <w:drawing>
          <wp:inline distT="0" distB="0" distL="0" distR="0">
            <wp:extent cx="5067300" cy="2673041"/>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6087" cy="2719877"/>
                    </a:xfrm>
                    <a:prstGeom prst="rect">
                      <a:avLst/>
                    </a:prstGeom>
                    <a:noFill/>
                    <a:ln>
                      <a:noFill/>
                    </a:ln>
                  </pic:spPr>
                </pic:pic>
              </a:graphicData>
            </a:graphic>
          </wp:inline>
        </w:drawing>
      </w:r>
    </w:p>
    <w:p w:rsidR="006C1D3C" w:rsidRDefault="006C1D3C" w:rsidP="006C1D3C">
      <w:r>
        <w:lastRenderedPageBreak/>
        <w:t xml:space="preserve">For Milestone 2 </w:t>
      </w:r>
      <w:r w:rsidR="00AA28D2">
        <w:t>there is only</w:t>
      </w:r>
      <w:r>
        <w:t xml:space="preserve"> a static linking to the competition somewhere on the website, </w:t>
      </w:r>
      <w:proofErr w:type="gramStart"/>
      <w:r w:rsidR="00AA28D2">
        <w:t>It</w:t>
      </w:r>
      <w:proofErr w:type="gramEnd"/>
      <w:r w:rsidR="00AA28D2">
        <w:t xml:space="preserve"> is</w:t>
      </w:r>
      <w:r>
        <w:t xml:space="preserve"> on the home page under the Nav bar as a Bootstrap Alert, with </w:t>
      </w:r>
      <w:r w:rsidR="005A4385">
        <w:t xml:space="preserve">a </w:t>
      </w:r>
      <w:r w:rsidRPr="005A4385">
        <w:rPr>
          <w:noProof/>
        </w:rPr>
        <w:t>clickable</w:t>
      </w:r>
      <w:r>
        <w:t xml:space="preserve"> link to the competition and support to close the alert too. For </w:t>
      </w:r>
      <w:r w:rsidRPr="005A4385">
        <w:rPr>
          <w:noProof/>
        </w:rPr>
        <w:t>this</w:t>
      </w:r>
      <w:r w:rsidR="005A4385">
        <w:rPr>
          <w:noProof/>
        </w:rPr>
        <w:t>,</w:t>
      </w:r>
      <w:r>
        <w:t xml:space="preserve"> the code</w:t>
      </w:r>
      <w:r w:rsidR="00AA28D2">
        <w:t xml:space="preserve"> was </w:t>
      </w:r>
      <w:r w:rsidR="00AA28D2" w:rsidRPr="005A4385">
        <w:rPr>
          <w:noProof/>
        </w:rPr>
        <w:t>source</w:t>
      </w:r>
      <w:r w:rsidR="005A4385" w:rsidRPr="005A4385">
        <w:rPr>
          <w:noProof/>
        </w:rPr>
        <w:t>d</w:t>
      </w:r>
      <w:r>
        <w:t xml:space="preserve"> for a </w:t>
      </w:r>
      <w:r w:rsidRPr="005A4385">
        <w:rPr>
          <w:noProof/>
        </w:rPr>
        <w:t>bootstrap</w:t>
      </w:r>
      <w:r>
        <w:t xml:space="preserve"> alert from W3Schools.</w:t>
      </w:r>
    </w:p>
    <w:p w:rsidR="00AE3C82" w:rsidRDefault="00B11F16" w:rsidP="006C1D3C">
      <w:hyperlink r:id="rId70" w:history="1">
        <w:r w:rsidR="006C1D3C" w:rsidRPr="00AA28D2">
          <w:rPr>
            <w:rStyle w:val="Hyperlink"/>
          </w:rPr>
          <w:t>https://www.w3schools.com/bootstrap/bootstrap_alerts.asp</w:t>
        </w:r>
      </w:hyperlink>
    </w:p>
    <w:p w:rsidR="00AA28D2" w:rsidRDefault="00AA28D2" w:rsidP="006C1D3C">
      <w:r>
        <w:rPr>
          <w:noProof/>
        </w:rPr>
        <w:drawing>
          <wp:inline distT="0" distB="0" distL="0" distR="0" wp14:anchorId="269C916B" wp14:editId="5F8377E2">
            <wp:extent cx="5895975" cy="439102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95975" cy="4391025"/>
                    </a:xfrm>
                    <a:prstGeom prst="rect">
                      <a:avLst/>
                    </a:prstGeom>
                    <a:noFill/>
                    <a:ln>
                      <a:noFill/>
                    </a:ln>
                  </pic:spPr>
                </pic:pic>
              </a:graphicData>
            </a:graphic>
          </wp:inline>
        </w:drawing>
      </w:r>
    </w:p>
    <w:p w:rsidR="00AA28D2" w:rsidRDefault="00AA28D2" w:rsidP="006C1D3C"/>
    <w:p w:rsidR="004F7DBF" w:rsidRDefault="004F7DBF" w:rsidP="006C1D3C"/>
    <w:p w:rsidR="004F7DBF" w:rsidRDefault="004F7DBF" w:rsidP="006C1D3C"/>
    <w:p w:rsidR="00AA28D2" w:rsidRDefault="00AA28D2" w:rsidP="004F7DBF">
      <w:pPr>
        <w:pStyle w:val="Heading2"/>
      </w:pPr>
      <w:bookmarkStart w:id="21" w:name="_Toc529745576"/>
      <w:r>
        <w:t>Time to Play a Game?</w:t>
      </w:r>
      <w:bookmarkEnd w:id="21"/>
    </w:p>
    <w:p w:rsidR="00AA28D2" w:rsidRDefault="00AA28D2" w:rsidP="00AA28D2">
      <w:proofErr w:type="gramStart"/>
      <w:r>
        <w:t>So</w:t>
      </w:r>
      <w:proofErr w:type="gramEnd"/>
      <w:r>
        <w:t xml:space="preserve"> for </w:t>
      </w:r>
      <w:r w:rsidR="004F7DBF">
        <w:t>the Game</w:t>
      </w:r>
      <w:r>
        <w:t xml:space="preserve"> section of Mathland </w:t>
      </w:r>
      <w:r w:rsidR="004F7DBF">
        <w:t>there is</w:t>
      </w:r>
      <w:r>
        <w:t xml:space="preserve"> a Math Trainer Game with a bunch of customization options to make it suitable for all ages and stages of basic mathematical learning, </w:t>
      </w:r>
      <w:r w:rsidR="004F7DBF">
        <w:t>like</w:t>
      </w:r>
      <w:r>
        <w:t xml:space="preserve"> that found on a Math website during competitive analysis</w:t>
      </w:r>
      <w:r w:rsidR="004F7DBF">
        <w:t xml:space="preserve">, just </w:t>
      </w:r>
      <w:r>
        <w:t xml:space="preserve">more options to customize it further, to ultimately create a newer improved math trainer for </w:t>
      </w:r>
      <w:r w:rsidR="004F7DBF">
        <w:t>users of</w:t>
      </w:r>
      <w:r>
        <w:t xml:space="preserve"> this project.</w:t>
      </w:r>
    </w:p>
    <w:p w:rsidR="00AA28D2" w:rsidRDefault="00AA28D2" w:rsidP="00AA28D2"/>
    <w:p w:rsidR="00AA28D2" w:rsidRDefault="00AA28D2" w:rsidP="00AA28D2">
      <w:r>
        <w:lastRenderedPageBreak/>
        <w:t xml:space="preserve">Not having a lot of experience with </w:t>
      </w:r>
      <w:proofErr w:type="spellStart"/>
      <w:r>
        <w:t>JQuery</w:t>
      </w:r>
      <w:proofErr w:type="spellEnd"/>
      <w:r>
        <w:t xml:space="preserve">, </w:t>
      </w:r>
      <w:r w:rsidR="005A4385">
        <w:t xml:space="preserve">so </w:t>
      </w:r>
      <w:r>
        <w:t xml:space="preserve">existing </w:t>
      </w:r>
      <w:proofErr w:type="spellStart"/>
      <w:r>
        <w:t>JQuery</w:t>
      </w:r>
      <w:proofErr w:type="spellEnd"/>
      <w:r>
        <w:t xml:space="preserve"> related Math Trainer examples</w:t>
      </w:r>
      <w:r w:rsidR="004F7DBF">
        <w:t xml:space="preserve"> </w:t>
      </w:r>
      <w:r w:rsidR="004F7DBF" w:rsidRPr="005A4385">
        <w:rPr>
          <w:noProof/>
        </w:rPr>
        <w:t>w</w:t>
      </w:r>
      <w:r w:rsidR="005A4385">
        <w:rPr>
          <w:noProof/>
        </w:rPr>
        <w:t>ere</w:t>
      </w:r>
      <w:r w:rsidR="004F7DBF">
        <w:t xml:space="preserve"> found </w:t>
      </w:r>
      <w:r>
        <w:t xml:space="preserve">and modified to include an additional timer for counting down a limited time to answer each question before the correct answer is then displayed, in conjunction with the existing overall time frame for the trainer to run that was in the example source. As simple as that might sound it took a good 6 hours to get it working. </w:t>
      </w:r>
      <w:r w:rsidR="004F7DBF">
        <w:t>H</w:t>
      </w:r>
      <w:r>
        <w:t xml:space="preserve">ave also added more statistics to record and display during and after </w:t>
      </w:r>
      <w:r w:rsidRPr="005A4385">
        <w:rPr>
          <w:noProof/>
        </w:rPr>
        <w:t>gameplay</w:t>
      </w:r>
      <w:r>
        <w:t xml:space="preserve"> and display of details about the user playing.</w:t>
      </w:r>
    </w:p>
    <w:p w:rsidR="00AA28D2" w:rsidRDefault="004F7DBF" w:rsidP="00AA28D2">
      <w:r>
        <w:rPr>
          <w:noProof/>
        </w:rPr>
        <w:drawing>
          <wp:inline distT="0" distB="0" distL="0" distR="0">
            <wp:extent cx="5934075" cy="2228850"/>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rsidR="00AA28D2" w:rsidRDefault="004F7DBF" w:rsidP="00AA28D2">
      <w:r>
        <w:t>T</w:t>
      </w:r>
      <w:r w:rsidR="00AA28D2">
        <w:t xml:space="preserve">hen studied the other trainer example to see how it was doing its number pad buttons as a way of answering the question from a </w:t>
      </w:r>
      <w:r w:rsidR="00AA28D2" w:rsidRPr="005A4385">
        <w:rPr>
          <w:noProof/>
        </w:rPr>
        <w:t>touchscreen</w:t>
      </w:r>
      <w:r w:rsidR="00AA28D2">
        <w:t xml:space="preserve"> device and built a Numpad for the Math Trainer that can also Hide or show depending on if needed, then implemented bootstrap rows and columns and a bit of styling and </w:t>
      </w:r>
      <w:r w:rsidR="00AA28D2" w:rsidRPr="00DA35CC">
        <w:rPr>
          <w:noProof/>
        </w:rPr>
        <w:t>siz</w:t>
      </w:r>
      <w:r w:rsidR="00DA35CC">
        <w:rPr>
          <w:noProof/>
        </w:rPr>
        <w:t>e</w:t>
      </w:r>
      <w:r w:rsidR="00AA28D2">
        <w:t xml:space="preserve"> control.</w:t>
      </w:r>
    </w:p>
    <w:p w:rsidR="00AA28D2" w:rsidRDefault="004F7DBF" w:rsidP="00AA28D2">
      <w:r>
        <w:rPr>
          <w:noProof/>
        </w:rPr>
        <w:drawing>
          <wp:inline distT="0" distB="0" distL="0" distR="0">
            <wp:extent cx="5934075" cy="2219325"/>
            <wp:effectExtent l="0" t="0" r="9525"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2219325"/>
                    </a:xfrm>
                    <a:prstGeom prst="rect">
                      <a:avLst/>
                    </a:prstGeom>
                    <a:noFill/>
                    <a:ln>
                      <a:noFill/>
                    </a:ln>
                  </pic:spPr>
                </pic:pic>
              </a:graphicData>
            </a:graphic>
          </wp:inline>
        </w:drawing>
      </w:r>
    </w:p>
    <w:p w:rsidR="00AA28D2" w:rsidRPr="004F7DBF" w:rsidRDefault="00AA28D2" w:rsidP="00AA28D2">
      <w:pPr>
        <w:rPr>
          <w:b/>
        </w:rPr>
      </w:pPr>
      <w:r w:rsidRPr="004F7DBF">
        <w:rPr>
          <w:b/>
        </w:rPr>
        <w:t xml:space="preserve">Math Trainer source example on </w:t>
      </w:r>
      <w:proofErr w:type="spellStart"/>
      <w:r w:rsidRPr="004F7DBF">
        <w:rPr>
          <w:b/>
        </w:rPr>
        <w:t>Github</w:t>
      </w:r>
      <w:proofErr w:type="spellEnd"/>
      <w:r w:rsidRPr="004F7DBF">
        <w:rPr>
          <w:b/>
        </w:rPr>
        <w:t>.</w:t>
      </w:r>
    </w:p>
    <w:p w:rsidR="00AA28D2" w:rsidRDefault="00B11F16" w:rsidP="00AA28D2">
      <w:hyperlink r:id="rId74" w:history="1">
        <w:r w:rsidR="00AA28D2" w:rsidRPr="004F7DBF">
          <w:rPr>
            <w:rStyle w:val="Hyperlink"/>
          </w:rPr>
          <w:t>https://github.com/ljacqu/mathtrainer</w:t>
        </w:r>
      </w:hyperlink>
    </w:p>
    <w:p w:rsidR="00AA28D2" w:rsidRDefault="00AA28D2" w:rsidP="00AA28D2"/>
    <w:p w:rsidR="00AA28D2" w:rsidRPr="005A4385" w:rsidRDefault="00AA28D2" w:rsidP="00AA28D2">
      <w:pPr>
        <w:rPr>
          <w:b/>
        </w:rPr>
      </w:pPr>
      <w:r w:rsidRPr="005A4385">
        <w:rPr>
          <w:b/>
        </w:rPr>
        <w:lastRenderedPageBreak/>
        <w:t>Enhancements to original source code:</w:t>
      </w:r>
    </w:p>
    <w:p w:rsidR="00AA28D2" w:rsidRDefault="00AA28D2" w:rsidP="00AA28D2">
      <w:r>
        <w:t xml:space="preserve">Additional </w:t>
      </w:r>
      <w:r w:rsidRPr="005A4385">
        <w:rPr>
          <w:noProof/>
        </w:rPr>
        <w:t>TextBox</w:t>
      </w:r>
      <w:r>
        <w:t xml:space="preserve"> in options for setting how many seconds per question! Previously you had no time limit per question at all, </w:t>
      </w:r>
      <w:r w:rsidR="005A4385">
        <w:t xml:space="preserve">the </w:t>
      </w:r>
      <w:r w:rsidRPr="005A4385">
        <w:rPr>
          <w:noProof/>
        </w:rPr>
        <w:t>game</w:t>
      </w:r>
      <w:r>
        <w:t xml:space="preserve"> would just end when the total minutes per game was up.</w:t>
      </w:r>
    </w:p>
    <w:p w:rsidR="00AA28D2" w:rsidRDefault="00AA28D2" w:rsidP="00AA28D2">
      <w:r>
        <w:t>Added variable for recording How many times the player Timed out. This means the player failed to answer the current equation in the specified time frame allowed per question, and that the Answer to the question has been shown to them!</w:t>
      </w:r>
    </w:p>
    <w:p w:rsidR="00AA28D2" w:rsidRDefault="00AA28D2" w:rsidP="00AA28D2">
      <w:r>
        <w:t xml:space="preserve">Addition Timer </w:t>
      </w:r>
      <w:r w:rsidRPr="00DA35CC">
        <w:rPr>
          <w:noProof/>
        </w:rPr>
        <w:t>added</w:t>
      </w:r>
      <w:r w:rsidR="00DA35CC">
        <w:rPr>
          <w:noProof/>
        </w:rPr>
        <w:t xml:space="preserve"> which</w:t>
      </w:r>
      <w:r>
        <w:t xml:space="preserve"> is influenced by the </w:t>
      </w:r>
      <w:r w:rsidRPr="005A4385">
        <w:rPr>
          <w:noProof/>
        </w:rPr>
        <w:t>Textbox</w:t>
      </w:r>
      <w:r>
        <w:t xml:space="preserve"> added to control how many Seconds to answer each equation, this Timer counts down towards displaying the correct answer and recording in the additional Variable a failure to answer fast enough </w:t>
      </w:r>
      <w:proofErr w:type="gramStart"/>
      <w:r>
        <w:t>( Meaning</w:t>
      </w:r>
      <w:proofErr w:type="gramEnd"/>
      <w:r>
        <w:t xml:space="preserve"> player just Timed out/Wiped out).</w:t>
      </w:r>
    </w:p>
    <w:p w:rsidR="00AA28D2" w:rsidRDefault="00AA28D2" w:rsidP="00AA28D2">
      <w:r>
        <w:t xml:space="preserve">Addition of Displaying Seconds Remaining to Answer per </w:t>
      </w:r>
      <w:proofErr w:type="gramStart"/>
      <w:r>
        <w:t>Equation, and</w:t>
      </w:r>
      <w:proofErr w:type="gramEnd"/>
      <w:r>
        <w:t xml:space="preserve"> Display the Statistics for how many </w:t>
      </w:r>
      <w:r w:rsidRPr="005A4385">
        <w:rPr>
          <w:noProof/>
        </w:rPr>
        <w:t>Timeouts</w:t>
      </w:r>
      <w:r>
        <w:t xml:space="preserve"> a player has experienced.</w:t>
      </w:r>
    </w:p>
    <w:p w:rsidR="00AA28D2" w:rsidRDefault="00AA28D2" w:rsidP="00AA28D2">
      <w:r>
        <w:t>Modified Statistics Display, and Game over message Display!</w:t>
      </w:r>
    </w:p>
    <w:p w:rsidR="00AA28D2" w:rsidRDefault="00AA28D2" w:rsidP="00AA28D2">
      <w:r>
        <w:t xml:space="preserve">Addition of a Numpad that can hide and </w:t>
      </w:r>
      <w:r w:rsidRPr="00DA35CC">
        <w:rPr>
          <w:noProof/>
        </w:rPr>
        <w:t>show</w:t>
      </w:r>
      <w:r>
        <w:t xml:space="preserve"> to better support use of this Math Trainer on </w:t>
      </w:r>
      <w:r w:rsidRPr="005A4385">
        <w:rPr>
          <w:noProof/>
        </w:rPr>
        <w:t>Touchscreen</w:t>
      </w:r>
      <w:r>
        <w:t xml:space="preserve"> devices.</w:t>
      </w:r>
    </w:p>
    <w:p w:rsidR="00AA28D2" w:rsidRDefault="00AA28D2" w:rsidP="00AA28D2">
      <w:r>
        <w:t>Introduced Bootstrap responsive rows, columns, scaling and styles!</w:t>
      </w:r>
    </w:p>
    <w:p w:rsidR="004F7DBF" w:rsidRDefault="004F7DBF" w:rsidP="00AA28D2">
      <w:r>
        <w:rPr>
          <w:noProof/>
        </w:rPr>
        <w:drawing>
          <wp:inline distT="0" distB="0" distL="0" distR="0" wp14:anchorId="5E58F06F" wp14:editId="150CB5FB">
            <wp:extent cx="5934075" cy="2181225"/>
            <wp:effectExtent l="0" t="0" r="952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rsidR="004F7DBF" w:rsidRDefault="004F7DBF">
      <w:pPr>
        <w:rPr>
          <w:rFonts w:asciiTheme="majorHAnsi" w:eastAsiaTheme="majorEastAsia" w:hAnsiTheme="majorHAnsi" w:cstheme="majorBidi"/>
          <w:caps/>
          <w:spacing w:val="15"/>
        </w:rPr>
      </w:pPr>
      <w:r>
        <w:br w:type="page"/>
      </w:r>
    </w:p>
    <w:p w:rsidR="004F7DBF" w:rsidRDefault="004F7DBF" w:rsidP="004F7DBF">
      <w:pPr>
        <w:pStyle w:val="Heading2"/>
      </w:pPr>
      <w:bookmarkStart w:id="22" w:name="_Toc529745577"/>
      <w:r>
        <w:lastRenderedPageBreak/>
        <w:t>Updating Account Profiles through the Database</w:t>
      </w:r>
      <w:bookmarkEnd w:id="22"/>
    </w:p>
    <w:p w:rsidR="004F7DBF" w:rsidRDefault="004F7DBF" w:rsidP="004F7DBF">
      <w:r>
        <w:t xml:space="preserve">Finally got the Profile related functionality up and running through the database, to display your own </w:t>
      </w:r>
      <w:r w:rsidRPr="00DA35CC">
        <w:rPr>
          <w:noProof/>
        </w:rPr>
        <w:t>logged</w:t>
      </w:r>
      <w:r>
        <w:t xml:space="preserve"> in account details, allow the editing of </w:t>
      </w:r>
      <w:r w:rsidRPr="005A4385">
        <w:rPr>
          <w:noProof/>
        </w:rPr>
        <w:t>one</w:t>
      </w:r>
      <w:r w:rsidR="005A4385">
        <w:rPr>
          <w:noProof/>
        </w:rPr>
        <w:t>'</w:t>
      </w:r>
      <w:r w:rsidRPr="005A4385">
        <w:rPr>
          <w:noProof/>
        </w:rPr>
        <w:t>s</w:t>
      </w:r>
      <w:r>
        <w:t xml:space="preserve"> own account information, and separately the option to change password which was combined originally.</w:t>
      </w:r>
    </w:p>
    <w:p w:rsidR="004F7DBF" w:rsidRDefault="004F7DBF" w:rsidP="004F7DBF">
      <w:r>
        <w:rPr>
          <w:noProof/>
        </w:rPr>
        <w:drawing>
          <wp:inline distT="0" distB="0" distL="0" distR="0">
            <wp:extent cx="6320930" cy="5619750"/>
            <wp:effectExtent l="0" t="0" r="381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37158" cy="5634178"/>
                    </a:xfrm>
                    <a:prstGeom prst="rect">
                      <a:avLst/>
                    </a:prstGeom>
                    <a:noFill/>
                    <a:ln>
                      <a:noFill/>
                    </a:ln>
                  </pic:spPr>
                </pic:pic>
              </a:graphicData>
            </a:graphic>
          </wp:inline>
        </w:drawing>
      </w:r>
    </w:p>
    <w:p w:rsidR="004F7DBF" w:rsidRDefault="004F7DBF" w:rsidP="004F7DBF"/>
    <w:p w:rsidR="004F7DBF" w:rsidRDefault="004F7DBF" w:rsidP="004F7DBF">
      <w:r>
        <w:t xml:space="preserve">This feature also supports looking at the profile of any other member but when doing so strips out dynamically any of the editing account information form code and </w:t>
      </w:r>
      <w:proofErr w:type="gramStart"/>
      <w:r>
        <w:t>buttons</w:t>
      </w:r>
      <w:proofErr w:type="gramEnd"/>
      <w:r>
        <w:t xml:space="preserve"> </w:t>
      </w:r>
      <w:r w:rsidR="005A4385">
        <w:t>so they do</w:t>
      </w:r>
      <w:r>
        <w:t xml:space="preserve"> not exist in the view display.</w:t>
      </w:r>
    </w:p>
    <w:p w:rsidR="004F7DBF" w:rsidRDefault="004F7DBF" w:rsidP="004F7DBF">
      <w:r>
        <w:rPr>
          <w:noProof/>
        </w:rPr>
        <w:lastRenderedPageBreak/>
        <w:drawing>
          <wp:inline distT="0" distB="0" distL="0" distR="0">
            <wp:extent cx="5892766" cy="35433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2842" cy="3567398"/>
                    </a:xfrm>
                    <a:prstGeom prst="rect">
                      <a:avLst/>
                    </a:prstGeom>
                    <a:noFill/>
                    <a:ln>
                      <a:noFill/>
                    </a:ln>
                  </pic:spPr>
                </pic:pic>
              </a:graphicData>
            </a:graphic>
          </wp:inline>
        </w:drawing>
      </w:r>
    </w:p>
    <w:p w:rsidR="00B11F16" w:rsidRDefault="000614DB" w:rsidP="004F7DBF">
      <w:r>
        <w:t>And</w:t>
      </w:r>
      <w:r w:rsidR="004F7DBF">
        <w:t xml:space="preserve"> implemented procedural SQL Escaping to help protect from SQL injection throughout all the SQL queries which have been migrated and isolated into their own class called ‘</w:t>
      </w:r>
      <w:proofErr w:type="spellStart"/>
      <w:r w:rsidR="004F7DBF">
        <w:t>QueryModel</w:t>
      </w:r>
      <w:proofErr w:type="spellEnd"/>
      <w:r w:rsidR="004F7DBF">
        <w:t>’.</w:t>
      </w:r>
    </w:p>
    <w:p w:rsidR="00B11F16" w:rsidRDefault="00B11F16">
      <w:pPr>
        <w:rPr>
          <w:rFonts w:asciiTheme="majorHAnsi" w:eastAsiaTheme="majorEastAsia" w:hAnsiTheme="majorHAnsi" w:cstheme="majorBidi"/>
          <w:caps/>
          <w:color w:val="FFFFFF" w:themeColor="background1"/>
          <w:spacing w:val="15"/>
        </w:rPr>
      </w:pPr>
      <w:r>
        <w:br w:type="page"/>
      </w:r>
    </w:p>
    <w:p w:rsidR="00B11F16" w:rsidRDefault="00B11F16" w:rsidP="00B11F16">
      <w:pPr>
        <w:pStyle w:val="Heading1"/>
      </w:pPr>
      <w:bookmarkStart w:id="23" w:name="_Toc529745578"/>
      <w:r>
        <w:lastRenderedPageBreak/>
        <w:t>Updates to Information Architecture for Milestone 3</w:t>
      </w:r>
      <w:bookmarkEnd w:id="23"/>
    </w:p>
    <w:p w:rsidR="00B11F16" w:rsidRPr="00B11F16" w:rsidRDefault="00B11F16" w:rsidP="00B11F16">
      <w:pPr>
        <w:pStyle w:val="Heading2"/>
      </w:pPr>
      <w:bookmarkStart w:id="24" w:name="_Toc529745579"/>
      <w:r w:rsidRPr="00B11F16">
        <w:t>Competition JQuery Animation!</w:t>
      </w:r>
      <w:bookmarkEnd w:id="24"/>
      <w:r w:rsidRPr="00B11F16">
        <w:t xml:space="preserve"> </w:t>
      </w:r>
    </w:p>
    <w:p w:rsidR="00B11F16" w:rsidRDefault="00B11F16" w:rsidP="00B11F16">
      <w:r w:rsidRPr="00B11F16">
        <w:t xml:space="preserve">For the </w:t>
      </w:r>
      <w:proofErr w:type="spellStart"/>
      <w:r w:rsidRPr="00B11F16">
        <w:t>JQuery</w:t>
      </w:r>
      <w:proofErr w:type="spellEnd"/>
      <w:r w:rsidRPr="00B11F16">
        <w:t xml:space="preserve"> animation that when clicked leads to the Competition entry page or displays thanks with previously entered details, </w:t>
      </w:r>
      <w:proofErr w:type="gramStart"/>
      <w:r w:rsidRPr="00B11F16">
        <w:t>I</w:t>
      </w:r>
      <w:r w:rsidR="00324BC0">
        <w:t>t</w:t>
      </w:r>
      <w:proofErr w:type="gramEnd"/>
      <w:r w:rsidR="00324BC0">
        <w:t xml:space="preserve"> was</w:t>
      </w:r>
      <w:r w:rsidRPr="00B11F16">
        <w:t xml:space="preserve"> designed weeks ago and </w:t>
      </w:r>
      <w:r w:rsidR="00324BC0">
        <w:t>h</w:t>
      </w:r>
      <w:r w:rsidRPr="00B11F16">
        <w:t>as just</w:t>
      </w:r>
      <w:r w:rsidR="00324BC0">
        <w:t xml:space="preserve"> been</w:t>
      </w:r>
      <w:r w:rsidRPr="00B11F16">
        <w:t xml:space="preserve"> waiting for milestone 3 to come around so </w:t>
      </w:r>
      <w:r w:rsidR="00324BC0">
        <w:t>to</w:t>
      </w:r>
      <w:r w:rsidRPr="00B11F16">
        <w:t xml:space="preserve"> implement this stage of the project!</w:t>
      </w:r>
    </w:p>
    <w:p w:rsidR="00B11F16" w:rsidRPr="00B11F16" w:rsidRDefault="00B11F16" w:rsidP="00B11F16"/>
    <w:p w:rsidR="00B11F16" w:rsidRDefault="00B11F16" w:rsidP="00B11F16">
      <w:r w:rsidRPr="00B11F16">
        <w:drawing>
          <wp:inline distT="0" distB="0" distL="0" distR="0">
            <wp:extent cx="5982470" cy="3495675"/>
            <wp:effectExtent l="0" t="0" r="0" b="0"/>
            <wp:docPr id="174" name="Picture 174" descr="ms3_comps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s3_compstar.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57523" cy="3539530"/>
                    </a:xfrm>
                    <a:prstGeom prst="rect">
                      <a:avLst/>
                    </a:prstGeom>
                    <a:noFill/>
                    <a:ln>
                      <a:noFill/>
                    </a:ln>
                  </pic:spPr>
                </pic:pic>
              </a:graphicData>
            </a:graphic>
          </wp:inline>
        </w:drawing>
      </w:r>
    </w:p>
    <w:p w:rsidR="00B11F16" w:rsidRPr="00B11F16" w:rsidRDefault="00B11F16" w:rsidP="00B11F16"/>
    <w:p w:rsidR="00B11F16" w:rsidRPr="00B11F16" w:rsidRDefault="00B11F16" w:rsidP="00B11F16">
      <w:r w:rsidRPr="00B11F16">
        <w:t>The “Enter Competition Now” star bounces around the screen from left to right touching the top at some random point along the way, then goes off screen to touch a random point of the right side of the page, before going from right to left the other way, touching the bottom area again at a random point before going off screen again to the left this time, and then repeats, but always flowing towards a random point and with a swing effect speeding up and slowing down as it flows along each point to point.</w:t>
      </w:r>
    </w:p>
    <w:p w:rsidR="00B11F16" w:rsidRPr="00B11F16" w:rsidRDefault="00B11F16" w:rsidP="00B11F16">
      <w:r w:rsidRPr="00B11F16">
        <w:lastRenderedPageBreak/>
        <w:drawing>
          <wp:inline distT="0" distB="0" distL="0" distR="0">
            <wp:extent cx="6174916" cy="5124450"/>
            <wp:effectExtent l="0" t="0" r="0" b="0"/>
            <wp:docPr id="173" name="Picture 173" descr="ms3_compstar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s3_compstarjs.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11582" cy="5154878"/>
                    </a:xfrm>
                    <a:prstGeom prst="rect">
                      <a:avLst/>
                    </a:prstGeom>
                    <a:noFill/>
                    <a:ln>
                      <a:noFill/>
                    </a:ln>
                  </pic:spPr>
                </pic:pic>
              </a:graphicData>
            </a:graphic>
          </wp:inline>
        </w:drawing>
      </w:r>
    </w:p>
    <w:p w:rsidR="00B11F16" w:rsidRDefault="00B11F16" w:rsidP="00B11F16">
      <w:r w:rsidRPr="00B11F16">
        <w:t xml:space="preserve">This always shows on the home page, logged in or not, but if clicked when logged out, it leads to the login page, if logged in it leads to the entry page, unless </w:t>
      </w:r>
      <w:r w:rsidR="00324BC0" w:rsidRPr="00B11F16">
        <w:t>already</w:t>
      </w:r>
      <w:r w:rsidRPr="00B11F16">
        <w:t xml:space="preserve"> entered then the thanks page displays.</w:t>
      </w:r>
    </w:p>
    <w:p w:rsidR="00B11F16" w:rsidRPr="00B11F16" w:rsidRDefault="00B11F16" w:rsidP="00B11F16"/>
    <w:p w:rsidR="00B11F16" w:rsidRPr="00B11F16" w:rsidRDefault="00B11F16" w:rsidP="00B11F16">
      <w:pPr>
        <w:pStyle w:val="Heading2"/>
      </w:pPr>
      <w:bookmarkStart w:id="25" w:name="_Toc529745580"/>
      <w:r w:rsidRPr="00B11F16">
        <w:t>Tutorial Comments &amp; </w:t>
      </w:r>
      <w:r>
        <w:t>First AJAX</w:t>
      </w:r>
      <w:bookmarkEnd w:id="25"/>
    </w:p>
    <w:p w:rsidR="00B11F16" w:rsidRPr="00B11F16" w:rsidRDefault="00324BC0" w:rsidP="00B11F16">
      <w:r>
        <w:t>Mathland has a</w:t>
      </w:r>
      <w:r w:rsidR="00B11F16" w:rsidRPr="00B11F16">
        <w:t xml:space="preserve"> commenting system which displays as a list with a scrolling box, showing the username of the account which commented, the date and time along with the comment message, with the usernames being clickable to go directly to that </w:t>
      </w:r>
      <w:r w:rsidR="00B11F16" w:rsidRPr="00DA35CC">
        <w:rPr>
          <w:noProof/>
        </w:rPr>
        <w:t>user</w:t>
      </w:r>
      <w:r w:rsidR="00DA35CC">
        <w:rPr>
          <w:noProof/>
        </w:rPr>
        <w:t>'</w:t>
      </w:r>
      <w:r w:rsidR="00B11F16" w:rsidRPr="00DA35CC">
        <w:rPr>
          <w:noProof/>
        </w:rPr>
        <w:t>s</w:t>
      </w:r>
      <w:r w:rsidR="00B11F16" w:rsidRPr="00B11F16">
        <w:t xml:space="preserve"> profile. These comments display according to the Tutorial </w:t>
      </w:r>
      <w:r w:rsidR="00B11F16" w:rsidRPr="00DA35CC">
        <w:rPr>
          <w:noProof/>
        </w:rPr>
        <w:t>subview</w:t>
      </w:r>
      <w:r w:rsidR="00B11F16" w:rsidRPr="00B11F16">
        <w:t xml:space="preserve"> that is being currently viewed, so for each </w:t>
      </w:r>
      <w:r w:rsidR="00B11F16" w:rsidRPr="00DA35CC">
        <w:rPr>
          <w:noProof/>
        </w:rPr>
        <w:t>Tutorial</w:t>
      </w:r>
      <w:r w:rsidR="00DA35CC">
        <w:rPr>
          <w:noProof/>
        </w:rPr>
        <w:t>,</w:t>
      </w:r>
      <w:r w:rsidR="00B11F16" w:rsidRPr="00B11F16">
        <w:t xml:space="preserve"> a separate set of comments is shown.</w:t>
      </w:r>
    </w:p>
    <w:p w:rsidR="00B11F16" w:rsidRPr="00B11F16" w:rsidRDefault="00B11F16" w:rsidP="00B11F16">
      <w:r w:rsidRPr="00B11F16">
        <w:t> </w:t>
      </w:r>
    </w:p>
    <w:p w:rsidR="00B11F16" w:rsidRPr="00B11F16" w:rsidRDefault="00B11F16" w:rsidP="00B11F16">
      <w:r w:rsidRPr="00B11F16">
        <w:lastRenderedPageBreak/>
        <w:drawing>
          <wp:inline distT="0" distB="0" distL="0" distR="0">
            <wp:extent cx="5236191" cy="3400425"/>
            <wp:effectExtent l="0" t="0" r="3175" b="0"/>
            <wp:docPr id="179" name="Picture 179" descr="ms3_comments_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s3_comments_offline.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77546" cy="3492222"/>
                    </a:xfrm>
                    <a:prstGeom prst="rect">
                      <a:avLst/>
                    </a:prstGeom>
                    <a:noFill/>
                    <a:ln>
                      <a:noFill/>
                    </a:ln>
                  </pic:spPr>
                </pic:pic>
              </a:graphicData>
            </a:graphic>
          </wp:inline>
        </w:drawing>
      </w:r>
    </w:p>
    <w:p w:rsidR="00B11F16" w:rsidRPr="00B11F16" w:rsidRDefault="00B11F16" w:rsidP="00B11F16">
      <w:r w:rsidRPr="00B11F16">
        <w:t xml:space="preserve">The comments are stored in the database, and as seen in the above image, when no account is logged in the visitor cannot post any comments. Since comments are linked to user accounts the comment input text box and submit button will only display if an account is logged in, much the same as Practice and Games sections on the navigation bar </w:t>
      </w:r>
      <w:r w:rsidRPr="00DA35CC">
        <w:rPr>
          <w:noProof/>
        </w:rPr>
        <w:t>do</w:t>
      </w:r>
      <w:r w:rsidR="00DA35CC">
        <w:rPr>
          <w:noProof/>
        </w:rPr>
        <w:t>es</w:t>
      </w:r>
      <w:r w:rsidRPr="00B11F16">
        <w:t xml:space="preserve"> not display to a </w:t>
      </w:r>
      <w:r w:rsidR="00324BC0" w:rsidRPr="00B11F16">
        <w:t>logged-out</w:t>
      </w:r>
      <w:r w:rsidRPr="00B11F16">
        <w:t xml:space="preserve"> visitor.</w:t>
      </w:r>
    </w:p>
    <w:p w:rsidR="00B11F16" w:rsidRPr="00B11F16" w:rsidRDefault="00B11F16" w:rsidP="00B11F16">
      <w:r w:rsidRPr="00B11F16">
        <w:drawing>
          <wp:inline distT="0" distB="0" distL="0" distR="0">
            <wp:extent cx="5192662" cy="3333750"/>
            <wp:effectExtent l="0" t="0" r="8255" b="0"/>
            <wp:docPr id="178" name="Picture 178" descr="ms3_comments_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s3_comments_online.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52741" cy="3372321"/>
                    </a:xfrm>
                    <a:prstGeom prst="rect">
                      <a:avLst/>
                    </a:prstGeom>
                    <a:noFill/>
                    <a:ln>
                      <a:noFill/>
                    </a:ln>
                  </pic:spPr>
                </pic:pic>
              </a:graphicData>
            </a:graphic>
          </wp:inline>
        </w:drawing>
      </w:r>
    </w:p>
    <w:p w:rsidR="00B11F16" w:rsidRPr="00B11F16" w:rsidRDefault="00B11F16" w:rsidP="00B11F16">
      <w:r w:rsidRPr="00B11F16">
        <w:lastRenderedPageBreak/>
        <w:t xml:space="preserve">But once logged in, as seen in this image above, there is a text box for typing a comment and then a button to send it. For these two </w:t>
      </w:r>
      <w:r w:rsidRPr="00DA35CC">
        <w:rPr>
          <w:noProof/>
        </w:rPr>
        <w:t>elements</w:t>
      </w:r>
      <w:r w:rsidR="00DA35CC">
        <w:rPr>
          <w:noProof/>
        </w:rPr>
        <w:t>,</w:t>
      </w:r>
      <w:r w:rsidRPr="00B11F16">
        <w:t xml:space="preserve"> </w:t>
      </w:r>
      <w:r w:rsidR="00324BC0">
        <w:t>it was</w:t>
      </w:r>
      <w:r w:rsidRPr="00B11F16">
        <w:t xml:space="preserve"> decided not</w:t>
      </w:r>
      <w:r w:rsidR="00324BC0">
        <w:t xml:space="preserve"> to</w:t>
      </w:r>
      <w:r w:rsidRPr="00B11F16">
        <w:t xml:space="preserve"> use a form for learning purposes of how to do this without a </w:t>
      </w:r>
      <w:r w:rsidRPr="00DA35CC">
        <w:rPr>
          <w:noProof/>
        </w:rPr>
        <w:t>form</w:t>
      </w:r>
      <w:r w:rsidRPr="00B11F16">
        <w:t xml:space="preserve"> since most other places </w:t>
      </w:r>
      <w:r w:rsidR="00DA35CC">
        <w:rPr>
          <w:noProof/>
        </w:rPr>
        <w:t>o</w:t>
      </w:r>
      <w:r w:rsidRPr="00DA35CC">
        <w:rPr>
          <w:noProof/>
        </w:rPr>
        <w:t>n</w:t>
      </w:r>
      <w:r w:rsidRPr="00B11F16">
        <w:t xml:space="preserve"> the website </w:t>
      </w:r>
      <w:r w:rsidR="00324BC0" w:rsidRPr="00B11F16">
        <w:t>already</w:t>
      </w:r>
      <w:r w:rsidRPr="00B11F16">
        <w:t xml:space="preserve"> post data using forms. The comments display</w:t>
      </w:r>
      <w:r w:rsidR="00324BC0">
        <w:t>,</w:t>
      </w:r>
      <w:r w:rsidRPr="00B11F16">
        <w:t xml:space="preserve"> in a descending order</w:t>
      </w:r>
      <w:r w:rsidR="00324BC0">
        <w:t>.</w:t>
      </w:r>
      <w:r w:rsidRPr="00B11F16">
        <w:t xml:space="preserve"> </w:t>
      </w:r>
      <w:proofErr w:type="gramStart"/>
      <w:r w:rsidR="00324BC0">
        <w:t>S</w:t>
      </w:r>
      <w:r w:rsidRPr="00B11F16">
        <w:t>o</w:t>
      </w:r>
      <w:proofErr w:type="gramEnd"/>
      <w:r w:rsidRPr="00B11F16">
        <w:t xml:space="preserve"> any </w:t>
      </w:r>
      <w:r w:rsidRPr="00DA35CC">
        <w:rPr>
          <w:noProof/>
        </w:rPr>
        <w:t>new</w:t>
      </w:r>
      <w:r w:rsidR="00DA35CC">
        <w:rPr>
          <w:noProof/>
        </w:rPr>
        <w:t>ly</w:t>
      </w:r>
      <w:r w:rsidRPr="00B11F16">
        <w:t xml:space="preserve"> posted comment will display at the top of the list, noticeable by the timestamps.</w:t>
      </w:r>
    </w:p>
    <w:p w:rsidR="00B11F16" w:rsidRPr="00B11F16" w:rsidRDefault="00B11F16" w:rsidP="00B11F16">
      <w:r w:rsidRPr="00B11F16">
        <w:drawing>
          <wp:inline distT="0" distB="0" distL="0" distR="0">
            <wp:extent cx="6438900" cy="3762375"/>
            <wp:effectExtent l="0" t="0" r="0" b="9525"/>
            <wp:docPr id="177" name="Picture 177" descr="ms3_xml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s3_xmlhttp.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38900" cy="3762375"/>
                    </a:xfrm>
                    <a:prstGeom prst="rect">
                      <a:avLst/>
                    </a:prstGeom>
                    <a:noFill/>
                    <a:ln>
                      <a:noFill/>
                    </a:ln>
                  </pic:spPr>
                </pic:pic>
              </a:graphicData>
            </a:graphic>
          </wp:inline>
        </w:drawing>
      </w:r>
    </w:p>
    <w:p w:rsidR="00B11F16" w:rsidRDefault="00B11F16" w:rsidP="00B11F16">
      <w:r w:rsidRPr="00B11F16">
        <w:t xml:space="preserve">For posting comments </w:t>
      </w:r>
      <w:r w:rsidR="00324BC0">
        <w:t>Mathland is</w:t>
      </w:r>
      <w:r w:rsidRPr="00B11F16">
        <w:t xml:space="preserve"> us</w:t>
      </w:r>
      <w:r w:rsidR="00324BC0">
        <w:t>ing</w:t>
      </w:r>
      <w:r w:rsidRPr="00B11F16">
        <w:t xml:space="preserve"> </w:t>
      </w:r>
      <w:proofErr w:type="spellStart"/>
      <w:r w:rsidRPr="00B11F16">
        <w:t>Javascript</w:t>
      </w:r>
      <w:proofErr w:type="spellEnd"/>
      <w:r w:rsidRPr="00B11F16">
        <w:t xml:space="preserve"> alone for the AJAX (</w:t>
      </w:r>
      <w:proofErr w:type="spellStart"/>
      <w:r w:rsidR="00DA35CC">
        <w:rPr>
          <w:noProof/>
        </w:rPr>
        <w:t>XMLHttpR</w:t>
      </w:r>
      <w:r w:rsidRPr="00DA35CC">
        <w:rPr>
          <w:noProof/>
        </w:rPr>
        <w:t>equest</w:t>
      </w:r>
      <w:proofErr w:type="spellEnd"/>
      <w:r w:rsidRPr="00B11F16">
        <w:t xml:space="preserve">) which was modified from </w:t>
      </w:r>
      <w:r w:rsidRPr="00DA35CC">
        <w:rPr>
          <w:noProof/>
        </w:rPr>
        <w:t>GET</w:t>
      </w:r>
      <w:r w:rsidRPr="00B11F16">
        <w:t xml:space="preserve"> to POST and this gives more flexibility with how a web developer wants to process different kinds of web server responses such as Error 404 code and more.</w:t>
      </w:r>
    </w:p>
    <w:p w:rsidR="00BE1C13" w:rsidRDefault="00BE1C13" w:rsidP="00B11F16"/>
    <w:p w:rsidR="00BE1C13" w:rsidRPr="00BE1C13" w:rsidRDefault="00BE1C13" w:rsidP="00BE1C13">
      <w:pPr>
        <w:pStyle w:val="Heading2"/>
      </w:pPr>
      <w:bookmarkStart w:id="26" w:name="_Toc529745581"/>
      <w:r w:rsidRPr="00BE1C13">
        <w:t>Form Validation &amp; Accepted Examples!</w:t>
      </w:r>
      <w:bookmarkEnd w:id="26"/>
    </w:p>
    <w:p w:rsidR="00BE1C13" w:rsidRPr="00BE1C13" w:rsidRDefault="00BE1C13" w:rsidP="00BE1C13">
      <w:r w:rsidRPr="00BE1C13">
        <w:t xml:space="preserve">So now it is Validation time, </w:t>
      </w:r>
      <w:r>
        <w:t xml:space="preserve">Mathland has </w:t>
      </w:r>
      <w:r w:rsidRPr="00BE1C13">
        <w:t xml:space="preserve">complete Form validation for all Forms in the website, Login, Register, Profile edit, Password change </w:t>
      </w:r>
      <w:r w:rsidRPr="00DA35CC">
        <w:rPr>
          <w:noProof/>
        </w:rPr>
        <w:t>and</w:t>
      </w:r>
      <w:r w:rsidRPr="00BE1C13">
        <w:t xml:space="preserve"> Competition Forms. To manage this a bit better, all methods for validating each Form have been stored in a </w:t>
      </w:r>
      <w:r>
        <w:t xml:space="preserve">single </w:t>
      </w:r>
      <w:proofErr w:type="spellStart"/>
      <w:r w:rsidRPr="00BE1C13">
        <w:t>Javascript</w:t>
      </w:r>
      <w:proofErr w:type="spellEnd"/>
      <w:r w:rsidRPr="00BE1C13">
        <w:t xml:space="preserve"> file which is simply loaded into any view that is using a Form validation method, but the </w:t>
      </w:r>
      <w:r w:rsidR="00A167CD" w:rsidRPr="00BE1C13">
        <w:t>focus</w:t>
      </w:r>
      <w:r w:rsidRPr="00BE1C13">
        <w:t xml:space="preserve"> for validation was the Competition Form, so </w:t>
      </w:r>
      <w:r w:rsidR="00A167CD" w:rsidRPr="00BE1C13">
        <w:t>let’s</w:t>
      </w:r>
      <w:r w:rsidRPr="00BE1C13">
        <w:t xml:space="preserve"> </w:t>
      </w:r>
      <w:proofErr w:type="gramStart"/>
      <w:r w:rsidRPr="00BE1C13">
        <w:t>take a look</w:t>
      </w:r>
      <w:proofErr w:type="gramEnd"/>
      <w:r w:rsidRPr="00BE1C13">
        <w:t xml:space="preserve"> at the code</w:t>
      </w:r>
      <w:r w:rsidR="00A167CD">
        <w:t xml:space="preserve"> for this</w:t>
      </w:r>
      <w:r w:rsidRPr="00BE1C13">
        <w:t>.</w:t>
      </w:r>
    </w:p>
    <w:p w:rsidR="00BE1C13" w:rsidRPr="00BE1C13" w:rsidRDefault="00BE1C13" w:rsidP="00BE1C13">
      <w:r w:rsidRPr="00BE1C13">
        <w:lastRenderedPageBreak/>
        <w:drawing>
          <wp:inline distT="0" distB="0" distL="0" distR="0">
            <wp:extent cx="6369064" cy="4343400"/>
            <wp:effectExtent l="0" t="0" r="0" b="0"/>
            <wp:docPr id="180" name="Picture 180" descr="ms3_comp_vali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s3_comp_validate.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26290" cy="4382426"/>
                    </a:xfrm>
                    <a:prstGeom prst="rect">
                      <a:avLst/>
                    </a:prstGeom>
                    <a:noFill/>
                    <a:ln>
                      <a:noFill/>
                    </a:ln>
                  </pic:spPr>
                </pic:pic>
              </a:graphicData>
            </a:graphic>
          </wp:inline>
        </w:drawing>
      </w:r>
    </w:p>
    <w:p w:rsidR="00BE1C13" w:rsidRPr="00BE1C13" w:rsidRDefault="00BE1C13" w:rsidP="00BE1C13">
      <w:r w:rsidRPr="00BE1C13">
        <w:t xml:space="preserve">There </w:t>
      </w:r>
      <w:r w:rsidR="00DA35CC">
        <w:rPr>
          <w:noProof/>
        </w:rPr>
        <w:t>are</w:t>
      </w:r>
      <w:r w:rsidRPr="00BE1C13">
        <w:t xml:space="preserve"> 4 required fields that need to be validated and these are </w:t>
      </w:r>
      <w:r w:rsidRPr="00BE1C13">
        <w:rPr>
          <w:b/>
          <w:bCs/>
        </w:rPr>
        <w:t>Email, Classroom, School and Phone number</w:t>
      </w:r>
      <w:r w:rsidRPr="00BE1C13">
        <w:t xml:space="preserve">. Three of the fields have simple minimum and maximum length checks, which is the only check </w:t>
      </w:r>
      <w:r w:rsidRPr="00DA35CC">
        <w:rPr>
          <w:noProof/>
        </w:rPr>
        <w:t>p</w:t>
      </w:r>
      <w:r w:rsidR="00DA35CC">
        <w:rPr>
          <w:noProof/>
        </w:rPr>
        <w:t>er</w:t>
      </w:r>
      <w:r w:rsidRPr="00DA35CC">
        <w:rPr>
          <w:noProof/>
        </w:rPr>
        <w:t>formed</w:t>
      </w:r>
      <w:r w:rsidRPr="00BE1C13">
        <w:t xml:space="preserve"> to validate </w:t>
      </w:r>
      <w:r w:rsidRPr="00BE1C13">
        <w:rPr>
          <w:b/>
          <w:bCs/>
        </w:rPr>
        <w:t>School names</w:t>
      </w:r>
      <w:r w:rsidRPr="00BE1C13">
        <w:t>, but </w:t>
      </w:r>
      <w:r w:rsidRPr="00BE1C13">
        <w:rPr>
          <w:b/>
          <w:bCs/>
        </w:rPr>
        <w:t>Classroom</w:t>
      </w:r>
      <w:r w:rsidR="00A167CD">
        <w:rPr>
          <w:b/>
          <w:bCs/>
        </w:rPr>
        <w:t xml:space="preserve"> </w:t>
      </w:r>
      <w:r w:rsidRPr="00BE1C13">
        <w:t xml:space="preserve">does not need to check lengths since it must be 4 characters long the Regex test for 2 Letters then 2 Digits </w:t>
      </w:r>
      <w:proofErr w:type="spellStart"/>
      <w:r w:rsidRPr="00BE1C13">
        <w:t>all ready</w:t>
      </w:r>
      <w:proofErr w:type="spellEnd"/>
      <w:r w:rsidRPr="00BE1C13">
        <w:t xml:space="preserve"> confirms a length of 4.</w:t>
      </w:r>
    </w:p>
    <w:p w:rsidR="00BE1C13" w:rsidRPr="00BE1C13" w:rsidRDefault="00BE1C13" w:rsidP="00BE1C13">
      <w:r w:rsidRPr="00BE1C13">
        <w:t xml:space="preserve">To handle phone numbers the decision was made to allow input of a single + symbol optionally at the start of a phone number, while allows Digits (0-9) and use of spaces or hyphens to more clearly separate phone number sections such as country code and area code, </w:t>
      </w:r>
      <w:r w:rsidRPr="00DA35CC">
        <w:rPr>
          <w:noProof/>
        </w:rPr>
        <w:t>altogether</w:t>
      </w:r>
      <w:r w:rsidRPr="00BE1C13">
        <w:t xml:space="preserve"> supporting international phone numbers. Emails are pretty much </w:t>
      </w:r>
      <w:r w:rsidRPr="00DA35CC">
        <w:rPr>
          <w:noProof/>
        </w:rPr>
        <w:t>set</w:t>
      </w:r>
      <w:r w:rsidR="00DA35CC">
        <w:rPr>
          <w:noProof/>
        </w:rPr>
        <w:t xml:space="preserve"> </w:t>
      </w:r>
      <w:r w:rsidRPr="00DA35CC">
        <w:rPr>
          <w:noProof/>
        </w:rPr>
        <w:t>up</w:t>
      </w:r>
      <w:r w:rsidRPr="00BE1C13">
        <w:t xml:space="preserve"> to allow “</w:t>
      </w:r>
      <w:proofErr w:type="spellStart"/>
      <w:r w:rsidRPr="00BE1C13">
        <w:t>something@something.something</w:t>
      </w:r>
      <w:proofErr w:type="spellEnd"/>
      <w:r w:rsidRPr="00BE1C13">
        <w:t>”, which the last something can still contain yet another dot for domains ending like “mail.co.nz”.</w:t>
      </w:r>
    </w:p>
    <w:p w:rsidR="00BE1C13" w:rsidRPr="00BE1C13" w:rsidRDefault="00BE1C13" w:rsidP="00BE1C13">
      <w:r w:rsidRPr="00BE1C13">
        <w:rPr>
          <w:b/>
          <w:bCs/>
        </w:rPr>
        <w:t>Example patterns for School field:</w:t>
      </w:r>
      <w:r w:rsidRPr="00BE1C13">
        <w:t> Anything between 2 to 50 Characters.</w:t>
      </w:r>
    </w:p>
    <w:p w:rsidR="00BE1C13" w:rsidRPr="00BE1C13" w:rsidRDefault="00BE1C13" w:rsidP="00BE1C13">
      <w:pPr>
        <w:numPr>
          <w:ilvl w:val="0"/>
          <w:numId w:val="5"/>
        </w:numPr>
      </w:pPr>
      <w:r w:rsidRPr="00BE1C13">
        <w:t>Victory</w:t>
      </w:r>
    </w:p>
    <w:p w:rsidR="00BE1C13" w:rsidRPr="00BE1C13" w:rsidRDefault="00BE1C13" w:rsidP="00BE1C13">
      <w:pPr>
        <w:numPr>
          <w:ilvl w:val="0"/>
          <w:numId w:val="5"/>
        </w:numPr>
      </w:pPr>
      <w:r w:rsidRPr="00BE1C13">
        <w:t>Victory Primary School</w:t>
      </w:r>
    </w:p>
    <w:p w:rsidR="00BE1C13" w:rsidRPr="00BE1C13" w:rsidRDefault="00BE1C13" w:rsidP="00BE1C13">
      <w:pPr>
        <w:numPr>
          <w:ilvl w:val="0"/>
          <w:numId w:val="5"/>
        </w:numPr>
      </w:pPr>
      <w:r w:rsidRPr="00BE1C13">
        <w:t>Nelson Girls College</w:t>
      </w:r>
    </w:p>
    <w:p w:rsidR="00BE1C13" w:rsidRPr="00BE1C13" w:rsidRDefault="00BE1C13" w:rsidP="00BE1C13">
      <w:r w:rsidRPr="00BE1C13">
        <w:rPr>
          <w:b/>
          <w:bCs/>
        </w:rPr>
        <w:lastRenderedPageBreak/>
        <w:t>Example patterns for Classroom field:</w:t>
      </w:r>
      <w:r w:rsidRPr="00BE1C13">
        <w:t xml:space="preserve"> 2 Capital Letters (A-Z) Followed </w:t>
      </w:r>
      <w:proofErr w:type="gramStart"/>
      <w:r w:rsidRPr="00BE1C13">
        <w:t>by  2</w:t>
      </w:r>
      <w:proofErr w:type="gramEnd"/>
      <w:r w:rsidRPr="00BE1C13">
        <w:t xml:space="preserve"> Digits (0-9) with a total length of 4.</w:t>
      </w:r>
    </w:p>
    <w:p w:rsidR="00BE1C13" w:rsidRPr="00BE1C13" w:rsidRDefault="00BE1C13" w:rsidP="00BE1C13">
      <w:pPr>
        <w:numPr>
          <w:ilvl w:val="0"/>
          <w:numId w:val="6"/>
        </w:numPr>
      </w:pPr>
      <w:r w:rsidRPr="00BE1C13">
        <w:t>RM03</w:t>
      </w:r>
    </w:p>
    <w:p w:rsidR="00BE1C13" w:rsidRPr="00BE1C13" w:rsidRDefault="00BE1C13" w:rsidP="00BE1C13">
      <w:pPr>
        <w:numPr>
          <w:ilvl w:val="0"/>
          <w:numId w:val="6"/>
        </w:numPr>
      </w:pPr>
      <w:r w:rsidRPr="00BE1C13">
        <w:t>RM25</w:t>
      </w:r>
    </w:p>
    <w:p w:rsidR="00BE1C13" w:rsidRPr="00BE1C13" w:rsidRDefault="00BE1C13" w:rsidP="00BE1C13">
      <w:pPr>
        <w:numPr>
          <w:ilvl w:val="0"/>
          <w:numId w:val="6"/>
        </w:numPr>
      </w:pPr>
      <w:r w:rsidRPr="00BE1C13">
        <w:t>RM99</w:t>
      </w:r>
    </w:p>
    <w:p w:rsidR="00BE1C13" w:rsidRPr="00BE1C13" w:rsidRDefault="00BE1C13" w:rsidP="00BE1C13">
      <w:r w:rsidRPr="00BE1C13">
        <w:rPr>
          <w:b/>
          <w:bCs/>
        </w:rPr>
        <w:t>Example patterns for Phone Number field:</w:t>
      </w:r>
      <w:r w:rsidRPr="00BE1C13">
        <w:t xml:space="preserve"> Any Digits (0-9), spaces and hyphens are accepted along with </w:t>
      </w:r>
      <w:r w:rsidRPr="00DA35CC">
        <w:rPr>
          <w:noProof/>
        </w:rPr>
        <w:t>a</w:t>
      </w:r>
      <w:r w:rsidR="00DA35CC">
        <w:rPr>
          <w:noProof/>
        </w:rPr>
        <w:t>n</w:t>
      </w:r>
      <w:r w:rsidRPr="00DA35CC">
        <w:rPr>
          <w:noProof/>
        </w:rPr>
        <w:t xml:space="preserve"> optional</w:t>
      </w:r>
      <w:r w:rsidRPr="00BE1C13">
        <w:t xml:space="preserve"> + symbol.</w:t>
      </w:r>
    </w:p>
    <w:p w:rsidR="00BE1C13" w:rsidRPr="00BE1C13" w:rsidRDefault="00BE1C13" w:rsidP="00BE1C13">
      <w:pPr>
        <w:numPr>
          <w:ilvl w:val="0"/>
          <w:numId w:val="7"/>
        </w:numPr>
      </w:pPr>
      <w:r w:rsidRPr="00BE1C13">
        <w:t>021 128 5121</w:t>
      </w:r>
    </w:p>
    <w:p w:rsidR="00BE1C13" w:rsidRPr="00BE1C13" w:rsidRDefault="00BE1C13" w:rsidP="00BE1C13">
      <w:pPr>
        <w:numPr>
          <w:ilvl w:val="0"/>
          <w:numId w:val="7"/>
        </w:numPr>
      </w:pPr>
      <w:r w:rsidRPr="00BE1C13">
        <w:t>+64211285121</w:t>
      </w:r>
    </w:p>
    <w:p w:rsidR="00BE1C13" w:rsidRPr="00BE1C13" w:rsidRDefault="00BE1C13" w:rsidP="00BE1C13">
      <w:pPr>
        <w:numPr>
          <w:ilvl w:val="0"/>
          <w:numId w:val="7"/>
        </w:numPr>
      </w:pPr>
      <w:r w:rsidRPr="00BE1C13">
        <w:t>64-21-1285121</w:t>
      </w:r>
    </w:p>
    <w:p w:rsidR="00BE1C13" w:rsidRPr="00BE1C13" w:rsidRDefault="00BE1C13" w:rsidP="00BE1C13">
      <w:r w:rsidRPr="00BE1C13">
        <w:rPr>
          <w:b/>
          <w:bCs/>
        </w:rPr>
        <w:t>Example patterns for Email field: </w:t>
      </w:r>
      <w:r w:rsidRPr="00BE1C13">
        <w:t>“</w:t>
      </w:r>
      <w:proofErr w:type="spellStart"/>
      <w:r w:rsidRPr="00BE1C13">
        <w:t>Something@Something.Something</w:t>
      </w:r>
      <w:proofErr w:type="spellEnd"/>
      <w:r w:rsidRPr="00BE1C13">
        <w:t>”</w:t>
      </w:r>
    </w:p>
    <w:p w:rsidR="00BE1C13" w:rsidRPr="00BE1C13" w:rsidRDefault="00BE1C13" w:rsidP="00BE1C13">
      <w:pPr>
        <w:numPr>
          <w:ilvl w:val="0"/>
          <w:numId w:val="8"/>
        </w:numPr>
      </w:pPr>
      <w:r w:rsidRPr="00BE1C13">
        <w:t>Todd.Cochrane@nmit.ac.nz</w:t>
      </w:r>
    </w:p>
    <w:p w:rsidR="00BE1C13" w:rsidRPr="00BE1C13" w:rsidRDefault="00BE1C13" w:rsidP="00BE1C13">
      <w:pPr>
        <w:numPr>
          <w:ilvl w:val="0"/>
          <w:numId w:val="8"/>
        </w:numPr>
      </w:pPr>
      <w:r w:rsidRPr="00BE1C13">
        <w:t>Todd-Cochrane@gmail.com</w:t>
      </w:r>
    </w:p>
    <w:p w:rsidR="00BE1C13" w:rsidRPr="00BE1C13" w:rsidRDefault="00BE1C13" w:rsidP="00BE1C13">
      <w:pPr>
        <w:numPr>
          <w:ilvl w:val="0"/>
          <w:numId w:val="8"/>
        </w:numPr>
      </w:pPr>
      <w:proofErr w:type="spellStart"/>
      <w:r w:rsidRPr="00BE1C13">
        <w:t>t@m.c</w:t>
      </w:r>
      <w:proofErr w:type="spellEnd"/>
    </w:p>
    <w:p w:rsidR="00BE1C13" w:rsidRPr="00BE1C13" w:rsidRDefault="00BE1C13" w:rsidP="00BE1C13">
      <w:r w:rsidRPr="00BE1C13">
        <w:rPr>
          <w:b/>
          <w:bCs/>
        </w:rPr>
        <w:t>NOTE:</w:t>
      </w:r>
      <w:r w:rsidRPr="00BE1C13">
        <w:t xml:space="preserve"> While we can check everything according to email address standards, the only real way to validate any email is by sending it an email and reading the response from the email server for if it was successfully delivered, or better yet send a validation link in the email sent, that a user must navigate to, in order to activate their new </w:t>
      </w:r>
      <w:r w:rsidRPr="00DA35CC">
        <w:rPr>
          <w:noProof/>
        </w:rPr>
        <w:t>account</w:t>
      </w:r>
      <w:r w:rsidRPr="00BE1C13">
        <w:t xml:space="preserve"> or email address change. But since Regex checking alone is not really reliable, </w:t>
      </w:r>
      <w:r w:rsidR="00A167CD">
        <w:t>Mathland has</w:t>
      </w:r>
      <w:r w:rsidRPr="00BE1C13">
        <w:t xml:space="preserve"> kept the checking simple and a</w:t>
      </w:r>
      <w:r w:rsidR="00A167CD">
        <w:t>re</w:t>
      </w:r>
      <w:r w:rsidRPr="00BE1C13">
        <w:t xml:space="preserve"> aware it can allow for none existing domains and </w:t>
      </w:r>
      <w:proofErr w:type="gramStart"/>
      <w:r w:rsidRPr="00BE1C13">
        <w:t>more, but</w:t>
      </w:r>
      <w:proofErr w:type="gramEnd"/>
      <w:r w:rsidRPr="00BE1C13">
        <w:t xml:space="preserve"> believe basic email structure validation is all that is needed here, because again for true validation and email should be sent out to any email address being used to sign up.</w:t>
      </w:r>
    </w:p>
    <w:p w:rsidR="00BE1C13" w:rsidRPr="00BE1C13" w:rsidRDefault="00BE1C13" w:rsidP="00BE1C13">
      <w:r w:rsidRPr="00BE1C13">
        <w:rPr>
          <w:b/>
          <w:bCs/>
        </w:rPr>
        <w:t>Example patterns for Usernames when signing up: </w:t>
      </w:r>
      <w:r w:rsidRPr="00BE1C13">
        <w:t>Usernames must start with a letter, and end with a letter or number, character allowed are A-</w:t>
      </w:r>
      <w:proofErr w:type="gramStart"/>
      <w:r w:rsidRPr="00BE1C13">
        <w:t>Z,a</w:t>
      </w:r>
      <w:proofErr w:type="gramEnd"/>
      <w:r w:rsidRPr="00BE1C13">
        <w:t>-z,0-9, 3 underscores and a single dot. Usernames cannot exceed 20 characters, and underscores cannot be consecutively placed next to each other or next to a dot.</w:t>
      </w:r>
    </w:p>
    <w:p w:rsidR="00BE1C13" w:rsidRPr="00BE1C13" w:rsidRDefault="00BE1C13" w:rsidP="00BE1C13">
      <w:pPr>
        <w:numPr>
          <w:ilvl w:val="0"/>
          <w:numId w:val="9"/>
        </w:numPr>
      </w:pPr>
      <w:proofErr w:type="spellStart"/>
      <w:r w:rsidRPr="00BE1C13">
        <w:t>Todd.Cochrane</w:t>
      </w:r>
      <w:proofErr w:type="spellEnd"/>
    </w:p>
    <w:p w:rsidR="00BE1C13" w:rsidRPr="00BE1C13" w:rsidRDefault="00BE1C13" w:rsidP="00BE1C13">
      <w:pPr>
        <w:numPr>
          <w:ilvl w:val="0"/>
          <w:numId w:val="9"/>
        </w:numPr>
      </w:pPr>
      <w:r w:rsidRPr="00BE1C13">
        <w:t>Todd_Cochrane_99</w:t>
      </w:r>
    </w:p>
    <w:p w:rsidR="00BE1C13" w:rsidRPr="00BE1C13" w:rsidRDefault="00BE1C13" w:rsidP="00BE1C13">
      <w:pPr>
        <w:numPr>
          <w:ilvl w:val="0"/>
          <w:numId w:val="9"/>
        </w:numPr>
      </w:pPr>
      <w:proofErr w:type="gramStart"/>
      <w:r w:rsidRPr="00BE1C13">
        <w:t>todd.cochrane</w:t>
      </w:r>
      <w:proofErr w:type="gramEnd"/>
      <w:r w:rsidRPr="00BE1C13">
        <w:t>_007</w:t>
      </w:r>
    </w:p>
    <w:p w:rsidR="00A167CD" w:rsidRDefault="00A167CD">
      <w:pPr>
        <w:rPr>
          <w:rFonts w:asciiTheme="majorHAnsi" w:eastAsiaTheme="majorEastAsia" w:hAnsiTheme="majorHAnsi" w:cstheme="majorBidi"/>
          <w:caps/>
          <w:spacing w:val="15"/>
        </w:rPr>
      </w:pPr>
    </w:p>
    <w:p w:rsidR="00A167CD" w:rsidRPr="00A167CD" w:rsidRDefault="00A167CD" w:rsidP="00A167CD">
      <w:pPr>
        <w:pStyle w:val="Heading2"/>
      </w:pPr>
      <w:bookmarkStart w:id="27" w:name="_Toc529745582"/>
      <w:r w:rsidRPr="00A167CD">
        <w:lastRenderedPageBreak/>
        <w:t xml:space="preserve">Tracking User Navigation, Trainer Statistics </w:t>
      </w:r>
      <w:r w:rsidRPr="00DA35CC">
        <w:rPr>
          <w:noProof/>
        </w:rPr>
        <w:t>and</w:t>
      </w:r>
      <w:r w:rsidRPr="00A167CD">
        <w:t xml:space="preserve"> </w:t>
      </w:r>
      <w:proofErr w:type="spellStart"/>
      <w:r w:rsidRPr="00A167CD">
        <w:t>JQuery</w:t>
      </w:r>
      <w:proofErr w:type="spellEnd"/>
      <w:r w:rsidRPr="00A167CD">
        <w:t> AJAX!</w:t>
      </w:r>
      <w:bookmarkEnd w:id="27"/>
    </w:p>
    <w:p w:rsidR="00A167CD" w:rsidRPr="00A167CD" w:rsidRDefault="00A167CD" w:rsidP="00A167CD">
      <w:r w:rsidRPr="00A167CD">
        <w:t>The last major requirement for milestone 3 is to track users, so to do this the website is recording all navigation activity for any logged in account, saving what pages they navigate to</w:t>
      </w:r>
      <w:r w:rsidR="00DA35CC" w:rsidRPr="00DA35CC">
        <w:rPr>
          <w:noProof/>
        </w:rPr>
        <w:t xml:space="preserve"> </w:t>
      </w:r>
      <w:r w:rsidR="00DA35CC">
        <w:rPr>
          <w:noProof/>
        </w:rPr>
        <w:t>and</w:t>
      </w:r>
      <w:r w:rsidRPr="00A167CD">
        <w:t xml:space="preserve"> what tutorials or </w:t>
      </w:r>
      <w:r w:rsidRPr="00DA35CC">
        <w:rPr>
          <w:noProof/>
        </w:rPr>
        <w:t>who</w:t>
      </w:r>
      <w:r w:rsidR="00DA35CC" w:rsidRPr="00DA35CC">
        <w:rPr>
          <w:noProof/>
        </w:rPr>
        <w:t>se</w:t>
      </w:r>
      <w:r w:rsidRPr="00DA35CC">
        <w:rPr>
          <w:noProof/>
        </w:rPr>
        <w:t xml:space="preserve"> profiles</w:t>
      </w:r>
      <w:r w:rsidRPr="00A167CD">
        <w:t xml:space="preserve"> they viewed. At the same </w:t>
      </w:r>
      <w:r w:rsidRPr="00DA35CC">
        <w:rPr>
          <w:noProof/>
        </w:rPr>
        <w:t>time</w:t>
      </w:r>
      <w:r w:rsidR="00DA35CC" w:rsidRPr="00DA35CC">
        <w:rPr>
          <w:noProof/>
        </w:rPr>
        <w:t>,</w:t>
      </w:r>
      <w:r w:rsidRPr="00DA35CC">
        <w:rPr>
          <w:noProof/>
        </w:rPr>
        <w:t xml:space="preserve"> saving</w:t>
      </w:r>
      <w:r w:rsidRPr="00A167CD">
        <w:t xml:space="preserve"> statistics such as score results from the math speed trainer game has been implemented and both navigation history and statistics are now displayed to any logged in learner accounts on the home page in scrolling list boxes with timestamps in descending order!</w:t>
      </w:r>
    </w:p>
    <w:p w:rsidR="00A167CD" w:rsidRPr="00A167CD" w:rsidRDefault="00A167CD" w:rsidP="00A167CD">
      <w:r w:rsidRPr="00A167CD">
        <w:drawing>
          <wp:inline distT="0" distB="0" distL="0" distR="0">
            <wp:extent cx="6438900" cy="4162425"/>
            <wp:effectExtent l="0" t="0" r="0" b="9525"/>
            <wp:docPr id="182" name="Picture 182" descr="ms3_learner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s3_learner_home.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38900" cy="4162425"/>
                    </a:xfrm>
                    <a:prstGeom prst="rect">
                      <a:avLst/>
                    </a:prstGeom>
                    <a:noFill/>
                    <a:ln>
                      <a:noFill/>
                    </a:ln>
                  </pic:spPr>
                </pic:pic>
              </a:graphicData>
            </a:graphic>
          </wp:inline>
        </w:drawing>
      </w:r>
    </w:p>
    <w:p w:rsidR="00A167CD" w:rsidRPr="00A167CD" w:rsidRDefault="00A167CD" w:rsidP="00A167CD">
      <w:r w:rsidRPr="00A167CD">
        <w:t xml:space="preserve">Being interested in the use of AJAX, a different approach was used than what is being executed for posting and updating the display of comments. Controllers are simply saving navigation history which each action through a controller, but in order to track speed trainer statistics the </w:t>
      </w:r>
      <w:proofErr w:type="spellStart"/>
      <w:r w:rsidRPr="00A167CD">
        <w:t>JQuery</w:t>
      </w:r>
      <w:proofErr w:type="spellEnd"/>
      <w:r w:rsidRPr="00A167CD">
        <w:t xml:space="preserve"> AJAX method was used to match the </w:t>
      </w:r>
      <w:proofErr w:type="spellStart"/>
      <w:r w:rsidRPr="00A167CD">
        <w:t>JQuery</w:t>
      </w:r>
      <w:proofErr w:type="spellEnd"/>
      <w:r w:rsidRPr="00A167CD">
        <w:t xml:space="preserve"> code of the speed trainer, </w:t>
      </w:r>
      <w:r w:rsidRPr="00DA35CC">
        <w:rPr>
          <w:noProof/>
        </w:rPr>
        <w:t>whereby</w:t>
      </w:r>
      <w:r w:rsidRPr="00A167CD">
        <w:t xml:space="preserve"> if a session ends from the </w:t>
      </w:r>
      <w:r w:rsidRPr="00DA35CC">
        <w:rPr>
          <w:noProof/>
        </w:rPr>
        <w:t>runtime</w:t>
      </w:r>
      <w:r w:rsidRPr="00A167CD">
        <w:t xml:space="preserve"> being up, or the user clicking the button to quit game, statistics are then recorded, and no display is updated since the display of statistics is only pulled from the database when navigating to the Home page where they can be seen.</w:t>
      </w:r>
    </w:p>
    <w:p w:rsidR="00A167CD" w:rsidRPr="00A167CD" w:rsidRDefault="00A167CD" w:rsidP="00A167CD">
      <w:r w:rsidRPr="00A167CD">
        <w:lastRenderedPageBreak/>
        <w:drawing>
          <wp:inline distT="0" distB="0" distL="0" distR="0">
            <wp:extent cx="6438900" cy="4333875"/>
            <wp:effectExtent l="0" t="0" r="0" b="9525"/>
            <wp:docPr id="181" name="Picture 181" descr="ms3_jquery_aj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s3_jquery_ajax.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38900" cy="4333875"/>
                    </a:xfrm>
                    <a:prstGeom prst="rect">
                      <a:avLst/>
                    </a:prstGeom>
                    <a:noFill/>
                    <a:ln>
                      <a:noFill/>
                    </a:ln>
                  </pic:spPr>
                </pic:pic>
              </a:graphicData>
            </a:graphic>
          </wp:inline>
        </w:drawing>
      </w:r>
    </w:p>
    <w:p w:rsidR="00A167CD" w:rsidRDefault="00A167CD" w:rsidP="00A167CD">
      <w:r w:rsidRPr="00A167CD">
        <w:t>As you can see in the above image, once a response is returned for the AJAX, there is no code executed any further since the behavior expected is to simply insert the new statistical data.</w:t>
      </w:r>
    </w:p>
    <w:p w:rsidR="00A167CD" w:rsidRDefault="00A167CD" w:rsidP="00A167CD"/>
    <w:p w:rsidR="00A167CD" w:rsidRDefault="00A167CD" w:rsidP="00A167CD">
      <w:pPr>
        <w:pStyle w:val="Heading2"/>
      </w:pPr>
      <w:bookmarkStart w:id="28" w:name="_Toc529745583"/>
      <w:r>
        <w:t xml:space="preserve">Pushing the Website and Database to </w:t>
      </w:r>
      <w:proofErr w:type="spellStart"/>
      <w:r>
        <w:t>NewSimland</w:t>
      </w:r>
      <w:proofErr w:type="spellEnd"/>
      <w:r>
        <w:t>!</w:t>
      </w:r>
      <w:bookmarkEnd w:id="28"/>
    </w:p>
    <w:p w:rsidR="00A167CD" w:rsidRPr="00A167CD" w:rsidRDefault="00A167CD" w:rsidP="00A167CD">
      <w:r w:rsidRPr="00A167CD">
        <w:t>Mathland is now LIVE on the Internet at newsimland.com!</w:t>
      </w:r>
    </w:p>
    <w:p w:rsidR="00A167CD" w:rsidRPr="00A167CD" w:rsidRDefault="00A167CD" w:rsidP="00A167CD">
      <w:hyperlink r:id="rId86" w:tgtFrame="_blank" w:history="1">
        <w:r w:rsidRPr="00A167CD">
          <w:rPr>
            <w:rStyle w:val="Hyperlink"/>
          </w:rPr>
          <w:t>http://newsimland.com/~Dean-StanleyHunt/</w:t>
        </w:r>
      </w:hyperlink>
    </w:p>
    <w:p w:rsidR="00A167CD" w:rsidRPr="00A167CD" w:rsidRDefault="00A167CD" w:rsidP="00A167CD">
      <w:r w:rsidRPr="00A167CD">
        <w:t xml:space="preserve">After making all file paths in </w:t>
      </w:r>
      <w:r>
        <w:t>the</w:t>
      </w:r>
      <w:r w:rsidRPr="00A167CD">
        <w:t xml:space="preserve"> code use double forward </w:t>
      </w:r>
      <w:proofErr w:type="gramStart"/>
      <w:r w:rsidRPr="00A167CD">
        <w:t>slashes, and</w:t>
      </w:r>
      <w:proofErr w:type="gramEnd"/>
      <w:r w:rsidRPr="00A167CD">
        <w:t xml:space="preserve"> changing the Database name and credentials that the </w:t>
      </w:r>
      <w:r w:rsidRPr="00DA35CC">
        <w:rPr>
          <w:noProof/>
        </w:rPr>
        <w:t>DBconnection</w:t>
      </w:r>
      <w:r w:rsidRPr="00A167CD">
        <w:t xml:space="preserve"> </w:t>
      </w:r>
      <w:r w:rsidRPr="00DA35CC">
        <w:rPr>
          <w:noProof/>
        </w:rPr>
        <w:t>php</w:t>
      </w:r>
      <w:r w:rsidRPr="00A167CD">
        <w:t xml:space="preserve"> file was connecting with, it was time to push this website </w:t>
      </w:r>
      <w:r w:rsidRPr="00DA35CC">
        <w:rPr>
          <w:noProof/>
        </w:rPr>
        <w:t>live</w:t>
      </w:r>
      <w:r w:rsidRPr="00A167CD">
        <w:t xml:space="preserve"> and online with a domain name for testing, rather than just hosting it myself and pointing to my own IP Address. To do this I connected to newsimland.com using FileZilla as my choice of FTP Client!</w:t>
      </w:r>
    </w:p>
    <w:p w:rsidR="005A1255" w:rsidRPr="00A167CD" w:rsidRDefault="00A167CD" w:rsidP="00A167CD">
      <w:r w:rsidRPr="00A167CD">
        <w:lastRenderedPageBreak/>
        <w:drawing>
          <wp:inline distT="0" distB="0" distL="0" distR="0">
            <wp:extent cx="4652726" cy="4095750"/>
            <wp:effectExtent l="0" t="0" r="0" b="0"/>
            <wp:docPr id="185" name="Picture 185" descr="ms3_filez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s3_filezilla.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05004" cy="4229799"/>
                    </a:xfrm>
                    <a:prstGeom prst="rect">
                      <a:avLst/>
                    </a:prstGeom>
                    <a:noFill/>
                    <a:ln>
                      <a:noFill/>
                    </a:ln>
                  </pic:spPr>
                </pic:pic>
              </a:graphicData>
            </a:graphic>
          </wp:inline>
        </w:drawing>
      </w:r>
    </w:p>
    <w:p w:rsidR="00A167CD" w:rsidRDefault="00A167CD" w:rsidP="00A167CD">
      <w:r w:rsidRPr="00A167CD">
        <w:drawing>
          <wp:inline distT="0" distB="0" distL="0" distR="0">
            <wp:extent cx="3319220" cy="3514725"/>
            <wp:effectExtent l="0" t="0" r="0" b="0"/>
            <wp:docPr id="184" name="Picture 184" descr="ms3_sql_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s3_sql_import.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82315" cy="3687426"/>
                    </a:xfrm>
                    <a:prstGeom prst="rect">
                      <a:avLst/>
                    </a:prstGeom>
                    <a:noFill/>
                    <a:ln>
                      <a:noFill/>
                    </a:ln>
                  </pic:spPr>
                </pic:pic>
              </a:graphicData>
            </a:graphic>
          </wp:inline>
        </w:drawing>
      </w:r>
    </w:p>
    <w:p w:rsidR="007624F9" w:rsidRPr="00A167CD" w:rsidRDefault="007624F9" w:rsidP="00A167CD">
      <w:r>
        <w:lastRenderedPageBreak/>
        <w:t>A</w:t>
      </w:r>
      <w:r w:rsidRPr="00A167CD">
        <w:t xml:space="preserve">lso uploaded </w:t>
      </w:r>
      <w:r>
        <w:t>the</w:t>
      </w:r>
      <w:r w:rsidRPr="00A167CD">
        <w:t xml:space="preserve"> </w:t>
      </w:r>
      <w:proofErr w:type="spellStart"/>
      <w:r w:rsidRPr="00A167CD">
        <w:t>Mathlander.sql</w:t>
      </w:r>
      <w:proofErr w:type="spellEnd"/>
      <w:r w:rsidRPr="00A167CD">
        <w:t xml:space="preserve"> file with all SQL </w:t>
      </w:r>
      <w:r>
        <w:t xml:space="preserve">required </w:t>
      </w:r>
      <w:r w:rsidRPr="00A167CD">
        <w:t xml:space="preserve">to create the database with test data inserted, then connected to newsimland.com using putty for SSH connection and changed the directory to </w:t>
      </w:r>
      <w:proofErr w:type="spellStart"/>
      <w:r w:rsidRPr="00A167CD">
        <w:t>public_html</w:t>
      </w:r>
      <w:proofErr w:type="spellEnd"/>
      <w:r w:rsidRPr="00A167CD">
        <w:t xml:space="preserve"> and executed a command to copy into </w:t>
      </w:r>
      <w:r w:rsidRPr="00DA35CC">
        <w:rPr>
          <w:noProof/>
        </w:rPr>
        <w:t>mysql</w:t>
      </w:r>
      <w:r w:rsidRPr="00A167CD">
        <w:t xml:space="preserve"> the content of the </w:t>
      </w:r>
      <w:proofErr w:type="spellStart"/>
      <w:r w:rsidRPr="00A167CD">
        <w:t>Mathlander.sql</w:t>
      </w:r>
      <w:proofErr w:type="spellEnd"/>
      <w:r w:rsidRPr="00A167CD">
        <w:t xml:space="preserve"> file and execute it successfully load</w:t>
      </w:r>
      <w:r>
        <w:t>ing</w:t>
      </w:r>
      <w:r w:rsidRPr="00A167CD">
        <w:t xml:space="preserve"> the database tables, references and</w:t>
      </w:r>
      <w:r>
        <w:t xml:space="preserve"> test </w:t>
      </w:r>
      <w:r w:rsidRPr="00A167CD">
        <w:t>data!</w:t>
      </w:r>
    </w:p>
    <w:p w:rsidR="00A167CD" w:rsidRPr="00A167CD" w:rsidRDefault="008515EB" w:rsidP="00A167CD">
      <w:r>
        <w:t>Lastly was to</w:t>
      </w:r>
      <w:r w:rsidR="00A167CD" w:rsidRPr="00A167CD">
        <w:t xml:space="preserve"> verif</w:t>
      </w:r>
      <w:r>
        <w:t>y</w:t>
      </w:r>
      <w:r w:rsidR="00A167CD" w:rsidRPr="00A167CD">
        <w:t xml:space="preserve"> the tables and data existed before then navigating to the Mathland website in chrome and starting to test </w:t>
      </w:r>
      <w:bookmarkStart w:id="29" w:name="_GoBack"/>
      <w:bookmarkEnd w:id="29"/>
      <w:r w:rsidR="00A167CD" w:rsidRPr="00DA35CC">
        <w:rPr>
          <w:noProof/>
        </w:rPr>
        <w:t>i</w:t>
      </w:r>
      <w:r w:rsidR="00DA35CC">
        <w:rPr>
          <w:noProof/>
        </w:rPr>
        <w:t>f</w:t>
      </w:r>
      <w:r w:rsidR="00A167CD" w:rsidRPr="00A167CD">
        <w:t xml:space="preserve"> everything works as expected, and it did, so now Mathland is LIVE!!!</w:t>
      </w:r>
    </w:p>
    <w:p w:rsidR="00A167CD" w:rsidRPr="00A167CD" w:rsidRDefault="00A167CD" w:rsidP="00A167CD">
      <w:r w:rsidRPr="00A167CD">
        <w:drawing>
          <wp:inline distT="0" distB="0" distL="0" distR="0">
            <wp:extent cx="5860645" cy="3810000"/>
            <wp:effectExtent l="0" t="0" r="6985" b="0"/>
            <wp:docPr id="183" name="Picture 183" descr="ms3_live_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s3_live_website.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17525" cy="3846978"/>
                    </a:xfrm>
                    <a:prstGeom prst="rect">
                      <a:avLst/>
                    </a:prstGeom>
                    <a:noFill/>
                    <a:ln>
                      <a:noFill/>
                    </a:ln>
                  </pic:spPr>
                </pic:pic>
              </a:graphicData>
            </a:graphic>
          </wp:inline>
        </w:drawing>
      </w:r>
    </w:p>
    <w:p w:rsidR="00A167CD" w:rsidRPr="00A167CD" w:rsidRDefault="00A167CD" w:rsidP="00A167CD"/>
    <w:p w:rsidR="00B11F16" w:rsidRPr="005431DA" w:rsidRDefault="00B11F16" w:rsidP="004F7DBF"/>
    <w:sectPr w:rsidR="00B11F16" w:rsidRPr="005431DA" w:rsidSect="00CE68D9">
      <w:type w:val="continuous"/>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280D" w:rsidRDefault="00B6280D">
      <w:pPr>
        <w:spacing w:after="0" w:line="240" w:lineRule="auto"/>
      </w:pPr>
      <w:r>
        <w:separator/>
      </w:r>
    </w:p>
  </w:endnote>
  <w:endnote w:type="continuationSeparator" w:id="0">
    <w:p w:rsidR="00B6280D" w:rsidRDefault="00B62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355156872"/>
      <w:docPartObj>
        <w:docPartGallery w:val="Page Numbers (Bottom of Page)"/>
        <w:docPartUnique/>
      </w:docPartObj>
    </w:sdtPr>
    <w:sdtEndPr>
      <w:rPr>
        <w:noProof/>
      </w:rPr>
    </w:sdtEndPr>
    <w:sdtContent>
      <w:p w:rsidR="00B11F16" w:rsidRPr="00100F89" w:rsidRDefault="00B11F16" w:rsidP="00100F89">
        <w:pPr>
          <w:pStyle w:val="Footer"/>
          <w:jc w:val="right"/>
          <w:rPr>
            <w:noProof/>
            <w:sz w:val="20"/>
            <w:szCs w:val="20"/>
          </w:rPr>
        </w:pPr>
        <w:r w:rsidRPr="00100F89">
          <w:rPr>
            <w:sz w:val="20"/>
            <w:szCs w:val="20"/>
          </w:rPr>
          <w:fldChar w:fldCharType="begin"/>
        </w:r>
        <w:r w:rsidRPr="00100F89">
          <w:rPr>
            <w:sz w:val="20"/>
            <w:szCs w:val="20"/>
          </w:rPr>
          <w:instrText xml:space="preserve"> PAGE   \* MERGEFORMAT </w:instrText>
        </w:r>
        <w:r w:rsidRPr="00100F89">
          <w:rPr>
            <w:sz w:val="20"/>
            <w:szCs w:val="20"/>
          </w:rPr>
          <w:fldChar w:fldCharType="separate"/>
        </w:r>
        <w:r>
          <w:rPr>
            <w:noProof/>
            <w:sz w:val="20"/>
            <w:szCs w:val="20"/>
          </w:rPr>
          <w:t>2</w:t>
        </w:r>
        <w:r w:rsidRPr="00100F89">
          <w:rPr>
            <w:noProof/>
            <w:sz w:val="20"/>
            <w:szCs w:val="20"/>
          </w:rPr>
          <w:fldChar w:fldCharType="end"/>
        </w:r>
      </w:p>
      <w:p w:rsidR="00B11F16" w:rsidRPr="00100F89" w:rsidRDefault="00B11F16" w:rsidP="00100F89">
        <w:pPr>
          <w:pStyle w:val="Footer"/>
          <w:rPr>
            <w:noProof/>
            <w:sz w:val="20"/>
            <w:szCs w:val="20"/>
          </w:rPr>
        </w:pPr>
        <w:r>
          <w:rPr>
            <w:noProof/>
            <w:sz w:val="20"/>
            <w:szCs w:val="20"/>
          </w:rPr>
          <w:t xml:space="preserve">WEB601 – Milestone </w:t>
        </w:r>
        <w:r w:rsidR="00634C1E">
          <w:rPr>
            <w:noProof/>
            <w:sz w:val="20"/>
            <w:szCs w:val="20"/>
          </w:rPr>
          <w:t>3</w:t>
        </w:r>
        <w:r>
          <w:rPr>
            <w:noProof/>
            <w:sz w:val="20"/>
            <w:szCs w:val="20"/>
          </w:rPr>
          <w:t xml:space="preserve"> – Dynamic Website Prototype</w:t>
        </w:r>
      </w:p>
      <w:p w:rsidR="00B11F16" w:rsidRDefault="00B11F16" w:rsidP="00100F89">
        <w:pPr>
          <w:pStyle w:val="Footer"/>
          <w:rPr>
            <w:noProof/>
            <w:sz w:val="20"/>
            <w:szCs w:val="20"/>
          </w:rPr>
        </w:pPr>
        <w:r>
          <w:rPr>
            <w:noProof/>
            <w:sz w:val="20"/>
            <w:szCs w:val="20"/>
          </w:rPr>
          <w:t>Dean Stanley-Hunt (13478171)</w:t>
        </w:r>
      </w:p>
      <w:p w:rsidR="00B11F16" w:rsidRPr="00100F89" w:rsidRDefault="00B11F16" w:rsidP="00100F89">
        <w:pPr>
          <w:pStyle w:val="Footer"/>
          <w:rPr>
            <w:noProof/>
            <w:sz w:val="20"/>
            <w:szCs w:val="20"/>
          </w:rPr>
        </w:pPr>
        <w:r>
          <w:rPr>
            <w:noProof/>
            <w:sz w:val="20"/>
            <w:szCs w:val="20"/>
          </w:rPr>
          <w:t>1</w:t>
        </w:r>
        <w:r w:rsidR="00634C1E">
          <w:rPr>
            <w:noProof/>
            <w:sz w:val="20"/>
            <w:szCs w:val="20"/>
          </w:rPr>
          <w:t>2</w:t>
        </w:r>
        <w:r>
          <w:rPr>
            <w:noProof/>
            <w:sz w:val="20"/>
            <w:szCs w:val="20"/>
          </w:rPr>
          <w:t>/1</w:t>
        </w:r>
        <w:r w:rsidR="00634C1E">
          <w:rPr>
            <w:noProof/>
            <w:sz w:val="20"/>
            <w:szCs w:val="20"/>
          </w:rPr>
          <w:t>1</w:t>
        </w:r>
        <w:r>
          <w:rPr>
            <w:noProof/>
            <w:sz w:val="20"/>
            <w:szCs w:val="20"/>
          </w:rPr>
          <w:t>/2018</w:t>
        </w:r>
      </w:p>
    </w:sdtContent>
  </w:sdt>
  <w:p w:rsidR="00B11F16" w:rsidRDefault="00B11F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280D" w:rsidRDefault="00B6280D">
      <w:pPr>
        <w:spacing w:after="0" w:line="240" w:lineRule="auto"/>
      </w:pPr>
      <w:r>
        <w:separator/>
      </w:r>
    </w:p>
  </w:footnote>
  <w:footnote w:type="continuationSeparator" w:id="0">
    <w:p w:rsidR="00B6280D" w:rsidRDefault="00B628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DE249A"/>
    <w:multiLevelType w:val="hybridMultilevel"/>
    <w:tmpl w:val="DDA2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D052B9"/>
    <w:multiLevelType w:val="multilevel"/>
    <w:tmpl w:val="82902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4A480E"/>
    <w:multiLevelType w:val="multilevel"/>
    <w:tmpl w:val="FBB4C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932888"/>
    <w:multiLevelType w:val="multilevel"/>
    <w:tmpl w:val="61241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27584A"/>
    <w:multiLevelType w:val="multilevel"/>
    <w:tmpl w:val="9790E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F778D7"/>
    <w:multiLevelType w:val="multilevel"/>
    <w:tmpl w:val="4328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3"/>
  </w:num>
  <w:num w:numId="4">
    <w:abstractNumId w:val="1"/>
  </w:num>
  <w:num w:numId="5">
    <w:abstractNumId w:val="6"/>
  </w:num>
  <w:num w:numId="6">
    <w:abstractNumId w:val="2"/>
  </w:num>
  <w:num w:numId="7">
    <w:abstractNumId w:val="8"/>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czMTa3tLQ0tTSysDRQ0lEKTi0uzszPAykwNK4FAOxdrBotAAAA"/>
  </w:docVars>
  <w:rsids>
    <w:rsidRoot w:val="00100F89"/>
    <w:rsid w:val="000013CE"/>
    <w:rsid w:val="0000179A"/>
    <w:rsid w:val="0004075A"/>
    <w:rsid w:val="00044B89"/>
    <w:rsid w:val="00045439"/>
    <w:rsid w:val="000474F2"/>
    <w:rsid w:val="000614DB"/>
    <w:rsid w:val="000930E6"/>
    <w:rsid w:val="000978D7"/>
    <w:rsid w:val="000A5D1D"/>
    <w:rsid w:val="000E592B"/>
    <w:rsid w:val="000F37D3"/>
    <w:rsid w:val="000F4D65"/>
    <w:rsid w:val="00100F89"/>
    <w:rsid w:val="001076CC"/>
    <w:rsid w:val="001A45A3"/>
    <w:rsid w:val="001C280D"/>
    <w:rsid w:val="001F14B1"/>
    <w:rsid w:val="002458A6"/>
    <w:rsid w:val="002475D4"/>
    <w:rsid w:val="0028060B"/>
    <w:rsid w:val="002B1B38"/>
    <w:rsid w:val="0030781A"/>
    <w:rsid w:val="00324BC0"/>
    <w:rsid w:val="003456E9"/>
    <w:rsid w:val="003571D9"/>
    <w:rsid w:val="003737D8"/>
    <w:rsid w:val="0038016A"/>
    <w:rsid w:val="003A0940"/>
    <w:rsid w:val="003C293F"/>
    <w:rsid w:val="003E2059"/>
    <w:rsid w:val="003F1187"/>
    <w:rsid w:val="00406969"/>
    <w:rsid w:val="00425278"/>
    <w:rsid w:val="00462FF8"/>
    <w:rsid w:val="004867CB"/>
    <w:rsid w:val="004D6648"/>
    <w:rsid w:val="004F7DBF"/>
    <w:rsid w:val="00500CE9"/>
    <w:rsid w:val="00504F3A"/>
    <w:rsid w:val="00506047"/>
    <w:rsid w:val="00534572"/>
    <w:rsid w:val="005431DA"/>
    <w:rsid w:val="00554436"/>
    <w:rsid w:val="00573184"/>
    <w:rsid w:val="00581422"/>
    <w:rsid w:val="00584322"/>
    <w:rsid w:val="005A1255"/>
    <w:rsid w:val="005A4385"/>
    <w:rsid w:val="005A6017"/>
    <w:rsid w:val="005B5F9E"/>
    <w:rsid w:val="005E0D71"/>
    <w:rsid w:val="005E461D"/>
    <w:rsid w:val="0061787A"/>
    <w:rsid w:val="00621A6C"/>
    <w:rsid w:val="00634C1E"/>
    <w:rsid w:val="00664C1E"/>
    <w:rsid w:val="006B11CF"/>
    <w:rsid w:val="006B2FD8"/>
    <w:rsid w:val="006C1D3C"/>
    <w:rsid w:val="006D12C8"/>
    <w:rsid w:val="006F79B1"/>
    <w:rsid w:val="0070769A"/>
    <w:rsid w:val="00746471"/>
    <w:rsid w:val="00757144"/>
    <w:rsid w:val="0076224C"/>
    <w:rsid w:val="007624F9"/>
    <w:rsid w:val="00767A63"/>
    <w:rsid w:val="007B2850"/>
    <w:rsid w:val="007B511D"/>
    <w:rsid w:val="007F7234"/>
    <w:rsid w:val="00807A22"/>
    <w:rsid w:val="00846AEB"/>
    <w:rsid w:val="008515EB"/>
    <w:rsid w:val="00864837"/>
    <w:rsid w:val="008A6EA0"/>
    <w:rsid w:val="008B3AAD"/>
    <w:rsid w:val="008C6E58"/>
    <w:rsid w:val="008E28B2"/>
    <w:rsid w:val="008E74A8"/>
    <w:rsid w:val="008F0C4F"/>
    <w:rsid w:val="00992718"/>
    <w:rsid w:val="009D7CD1"/>
    <w:rsid w:val="00A006DD"/>
    <w:rsid w:val="00A0533D"/>
    <w:rsid w:val="00A167CD"/>
    <w:rsid w:val="00A4409F"/>
    <w:rsid w:val="00A80E3D"/>
    <w:rsid w:val="00A8379D"/>
    <w:rsid w:val="00AA28D2"/>
    <w:rsid w:val="00AB0238"/>
    <w:rsid w:val="00AB1D6B"/>
    <w:rsid w:val="00AD1682"/>
    <w:rsid w:val="00AE3C82"/>
    <w:rsid w:val="00B06330"/>
    <w:rsid w:val="00B11F16"/>
    <w:rsid w:val="00B127E9"/>
    <w:rsid w:val="00B13F3A"/>
    <w:rsid w:val="00B51A8B"/>
    <w:rsid w:val="00B6280D"/>
    <w:rsid w:val="00BB2876"/>
    <w:rsid w:val="00BD129C"/>
    <w:rsid w:val="00BE1C13"/>
    <w:rsid w:val="00BE3A65"/>
    <w:rsid w:val="00BF5C16"/>
    <w:rsid w:val="00C02ADE"/>
    <w:rsid w:val="00C07E8C"/>
    <w:rsid w:val="00C11FF0"/>
    <w:rsid w:val="00C32E3C"/>
    <w:rsid w:val="00C437D4"/>
    <w:rsid w:val="00C50711"/>
    <w:rsid w:val="00C56E38"/>
    <w:rsid w:val="00C90D93"/>
    <w:rsid w:val="00CE4422"/>
    <w:rsid w:val="00CE68D9"/>
    <w:rsid w:val="00CF5308"/>
    <w:rsid w:val="00D045F1"/>
    <w:rsid w:val="00D62336"/>
    <w:rsid w:val="00D6790B"/>
    <w:rsid w:val="00D72D7B"/>
    <w:rsid w:val="00D81EEF"/>
    <w:rsid w:val="00D838B8"/>
    <w:rsid w:val="00DA35CC"/>
    <w:rsid w:val="00DA4893"/>
    <w:rsid w:val="00DB570B"/>
    <w:rsid w:val="00DD7E86"/>
    <w:rsid w:val="00E17F28"/>
    <w:rsid w:val="00E20CDC"/>
    <w:rsid w:val="00E243C8"/>
    <w:rsid w:val="00E251D8"/>
    <w:rsid w:val="00E46D59"/>
    <w:rsid w:val="00E67C04"/>
    <w:rsid w:val="00E730A9"/>
    <w:rsid w:val="00E77FDD"/>
    <w:rsid w:val="00E81BDE"/>
    <w:rsid w:val="00E835D5"/>
    <w:rsid w:val="00E86555"/>
    <w:rsid w:val="00E919AA"/>
    <w:rsid w:val="00ED2570"/>
    <w:rsid w:val="00ED43AC"/>
    <w:rsid w:val="00EE0088"/>
    <w:rsid w:val="00EE306C"/>
    <w:rsid w:val="00F17B3E"/>
    <w:rsid w:val="00F57FDA"/>
    <w:rsid w:val="00F61A72"/>
    <w:rsid w:val="00F61E7F"/>
    <w:rsid w:val="00F77EB3"/>
    <w:rsid w:val="00FB772E"/>
    <w:rsid w:val="00FD0171"/>
    <w:rsid w:val="00FE4E3F"/>
    <w:rsid w:val="00FF1CF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4E37D"/>
  <w15:docId w15:val="{83C93DDA-0309-45FB-A50B-F878CE6FF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pBdr>
        <w:top w:val="single" w:sz="24" w:space="0" w:color="44546A" w:themeColor="text2"/>
        <w:left w:val="single" w:sz="24" w:space="0" w:color="44546A" w:themeColor="text2"/>
        <w:bottom w:val="single" w:sz="24" w:space="0" w:color="44546A" w:themeColor="text2"/>
        <w:right w:val="single" w:sz="24" w:space="0" w:color="44546A" w:themeColor="text2"/>
      </w:pBdr>
      <w:shd w:val="clear" w:color="auto" w:fill="44546A" w:themeFill="text2"/>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pPr>
      <w:pBdr>
        <w:top w:val="single" w:sz="24" w:space="0" w:color="D5DCE4" w:themeColor="text2" w:themeTint="33"/>
        <w:left w:val="single" w:sz="24" w:space="0" w:color="D5DCE4" w:themeColor="text2" w:themeTint="33"/>
        <w:bottom w:val="single" w:sz="24" w:space="0" w:color="D5DCE4" w:themeColor="text2" w:themeTint="33"/>
        <w:right w:val="single" w:sz="24" w:space="0" w:color="D5DCE4" w:themeColor="text2" w:themeTint="33"/>
      </w:pBdr>
      <w:shd w:val="clear" w:color="auto" w:fill="D5DCE4"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pPr>
      <w:pBdr>
        <w:top w:val="single" w:sz="6" w:space="2" w:color="44546A" w:themeColor="text2"/>
      </w:pBdr>
      <w:spacing w:before="300" w:after="0"/>
      <w:outlineLvl w:val="2"/>
    </w:pPr>
    <w:rPr>
      <w:rFonts w:asciiTheme="majorHAnsi" w:eastAsiaTheme="majorEastAsia" w:hAnsiTheme="majorHAnsi" w:cstheme="majorBidi"/>
      <w:caps/>
      <w:color w:val="222A35" w:themeColor="text2" w:themeShade="80"/>
      <w:spacing w:val="15"/>
    </w:rPr>
  </w:style>
  <w:style w:type="paragraph" w:styleId="Heading4">
    <w:name w:val="heading 4"/>
    <w:basedOn w:val="Normal"/>
    <w:next w:val="Normal"/>
    <w:link w:val="Heading4Char"/>
    <w:uiPriority w:val="9"/>
    <w:semiHidden/>
    <w:unhideWhenUsed/>
    <w:qFormat/>
    <w:pPr>
      <w:pBdr>
        <w:top w:val="dotted" w:sz="6" w:space="2" w:color="44546A" w:themeColor="text2"/>
      </w:pBdr>
      <w:spacing w:before="200" w:after="0"/>
      <w:outlineLvl w:val="3"/>
    </w:pPr>
    <w:rPr>
      <w:rFonts w:asciiTheme="majorHAnsi" w:eastAsiaTheme="majorEastAsia" w:hAnsiTheme="majorHAnsi" w:cstheme="majorBidi"/>
      <w:caps/>
      <w:color w:val="323E4F" w:themeColor="text2" w:themeShade="BF"/>
      <w:spacing w:val="10"/>
    </w:rPr>
  </w:style>
  <w:style w:type="paragraph" w:styleId="Heading5">
    <w:name w:val="heading 5"/>
    <w:basedOn w:val="Normal"/>
    <w:next w:val="Normal"/>
    <w:link w:val="Heading5Char"/>
    <w:uiPriority w:val="9"/>
    <w:semiHidden/>
    <w:unhideWhenUsed/>
    <w:qFormat/>
    <w:pPr>
      <w:pBdr>
        <w:bottom w:val="single" w:sz="6" w:space="1" w:color="44546A" w:themeColor="text2"/>
      </w:pBdr>
      <w:spacing w:before="200" w:after="0"/>
      <w:outlineLvl w:val="4"/>
    </w:pPr>
    <w:rPr>
      <w:rFonts w:asciiTheme="majorHAnsi" w:eastAsiaTheme="majorEastAsia" w:hAnsiTheme="majorHAnsi" w:cstheme="majorBidi"/>
      <w:caps/>
      <w:color w:val="323E4F" w:themeColor="text2" w:themeShade="BF"/>
      <w:spacing w:val="10"/>
    </w:rPr>
  </w:style>
  <w:style w:type="paragraph" w:styleId="Heading6">
    <w:name w:val="heading 6"/>
    <w:basedOn w:val="Normal"/>
    <w:next w:val="Normal"/>
    <w:link w:val="Heading6Char"/>
    <w:uiPriority w:val="9"/>
    <w:semiHidden/>
    <w:unhideWhenUsed/>
    <w:qFormat/>
    <w:pPr>
      <w:pBdr>
        <w:bottom w:val="dotted" w:sz="6" w:space="1" w:color="44546A" w:themeColor="text2"/>
      </w:pBdr>
      <w:spacing w:before="200" w:after="0"/>
      <w:outlineLvl w:val="5"/>
    </w:pPr>
    <w:rPr>
      <w:rFonts w:asciiTheme="majorHAnsi" w:eastAsiaTheme="majorEastAsia" w:hAnsiTheme="majorHAnsi" w:cstheme="majorBidi"/>
      <w:caps/>
      <w:color w:val="323E4F" w:themeColor="text2" w:themeShade="BF"/>
      <w:spacing w:val="10"/>
    </w:rPr>
  </w:style>
  <w:style w:type="paragraph" w:styleId="Heading7">
    <w:name w:val="heading 7"/>
    <w:basedOn w:val="Normal"/>
    <w:next w:val="Normal"/>
    <w:link w:val="Heading7Char"/>
    <w:uiPriority w:val="9"/>
    <w:semiHidden/>
    <w:unhideWhenUsed/>
    <w:qFormat/>
    <w:pPr>
      <w:spacing w:before="200" w:after="0"/>
      <w:outlineLvl w:val="6"/>
    </w:pPr>
    <w:rPr>
      <w:rFonts w:asciiTheme="majorHAnsi" w:eastAsiaTheme="majorEastAsia" w:hAnsiTheme="majorHAnsi" w:cstheme="majorBidi"/>
      <w:caps/>
      <w:color w:val="323E4F" w:themeColor="text2" w:themeShade="BF"/>
      <w:spacing w:val="10"/>
    </w:rPr>
  </w:style>
  <w:style w:type="paragraph" w:styleId="Heading8">
    <w:name w:val="heading 8"/>
    <w:basedOn w:val="Normal"/>
    <w:next w:val="Normal"/>
    <w:link w:val="Heading8Ch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FFFFFF" w:themeColor="background1"/>
      <w:spacing w:val="15"/>
      <w:shd w:val="clear" w:color="auto" w:fill="44546A" w:themeFill="text2"/>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D5DCE4"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222A35" w:themeColor="text2" w:themeShade="80"/>
      <w:spacing w:val="15"/>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pPr>
      <w:spacing w:before="0" w:after="0"/>
    </w:pPr>
    <w:rPr>
      <w:rFonts w:asciiTheme="majorHAnsi" w:eastAsiaTheme="majorEastAsia" w:hAnsiTheme="majorHAnsi" w:cstheme="majorBidi"/>
      <w:caps/>
      <w:color w:val="44546A" w:themeColor="text2"/>
      <w:spacing w:val="10"/>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44546A" w:themeColor="text2"/>
      <w:spacing w:val="10"/>
      <w:sz w:val="52"/>
      <w:szCs w:val="52"/>
    </w:rPr>
  </w:style>
  <w:style w:type="paragraph" w:styleId="Subtitle">
    <w:name w:val="Subtitle"/>
    <w:basedOn w:val="Normal"/>
    <w:next w:val="Normal"/>
    <w:link w:val="SubtitleChar"/>
    <w:uiPriority w:val="11"/>
    <w:qFormat/>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Pr>
      <w:caps/>
      <w:color w:val="595959"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Pr>
      <w:b w:val="0"/>
      <w:bCs w:val="0"/>
      <w:color w:val="44546A" w:themeColor="text2"/>
    </w:rPr>
  </w:style>
  <w:style w:type="character" w:styleId="SubtleEmphasis">
    <w:name w:val="Subtle Emphasis"/>
    <w:uiPriority w:val="19"/>
    <w:qFormat/>
    <w:rPr>
      <w:i/>
      <w:iCs/>
      <w:color w:val="222A35" w:themeColor="text2" w:themeShade="80"/>
    </w:rPr>
  </w:style>
  <w:style w:type="character" w:styleId="Emphasis">
    <w:name w:val="Emphasis"/>
    <w:uiPriority w:val="20"/>
    <w:qFormat/>
    <w:rPr>
      <w:caps/>
      <w:color w:val="auto"/>
      <w:spacing w:val="5"/>
    </w:rPr>
  </w:style>
  <w:style w:type="paragraph" w:styleId="Quote">
    <w:name w:val="Quote"/>
    <w:basedOn w:val="Normal"/>
    <w:next w:val="Normal"/>
    <w:link w:val="QuoteChar"/>
    <w:uiPriority w:val="29"/>
    <w:qFormat/>
    <w:pPr>
      <w:ind w:left="1080" w:right="1080"/>
      <w:jc w:val="center"/>
    </w:pPr>
    <w:rPr>
      <w:i/>
      <w:iCs/>
      <w:sz w:val="24"/>
      <w:szCs w:val="24"/>
    </w:rPr>
  </w:style>
  <w:style w:type="character" w:customStyle="1" w:styleId="QuoteChar">
    <w:name w:val="Quote Char"/>
    <w:basedOn w:val="DefaultParagraphFont"/>
    <w:link w:val="Quote"/>
    <w:uiPriority w:val="29"/>
    <w:rPr>
      <w:i/>
      <w:iCs/>
      <w:sz w:val="24"/>
      <w:szCs w:val="24"/>
    </w:rPr>
  </w:style>
  <w:style w:type="character" w:styleId="IntenseEmphasis">
    <w:name w:val="Intense Emphasis"/>
    <w:uiPriority w:val="21"/>
    <w:qFormat/>
    <w:rPr>
      <w:b/>
      <w:bCs/>
      <w:caps/>
      <w:color w:val="222A35" w:themeColor="text2" w:themeShade="80"/>
      <w:spacing w:val="10"/>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44546A" w:themeColor="text2"/>
      <w:sz w:val="24"/>
      <w:szCs w:val="24"/>
    </w:rPr>
  </w:style>
  <w:style w:type="character" w:customStyle="1" w:styleId="IntenseQuoteChar">
    <w:name w:val="Intense Quote Char"/>
    <w:basedOn w:val="DefaultParagraphFont"/>
    <w:link w:val="IntenseQuote"/>
    <w:uiPriority w:val="30"/>
    <w:rPr>
      <w:color w:val="44546A" w:themeColor="text2"/>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323E4F"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323E4F"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323E4F"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323E4F" w:themeColor="text2" w:themeShade="BF"/>
      <w:spacing w:val="10"/>
    </w:rPr>
  </w:style>
  <w:style w:type="character" w:customStyle="1" w:styleId="Heading8Char">
    <w:name w:val="Heading 8 Char"/>
    <w:basedOn w:val="DefaultParagraphFont"/>
    <w:link w:val="Heading8"/>
    <w:uiPriority w:val="9"/>
    <w:rPr>
      <w:rFonts w:asciiTheme="majorHAnsi" w:eastAsiaTheme="majorEastAsia" w:hAnsiTheme="majorHAnsi" w:cstheme="majorBidi"/>
      <w:caps/>
      <w:spacing w:val="10"/>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pacing w:val="10"/>
      <w:sz w:val="18"/>
      <w:szCs w:val="18"/>
    </w:rPr>
  </w:style>
  <w:style w:type="paragraph" w:styleId="NoSpacing">
    <w:name w:val="No Spacing"/>
    <w:link w:val="NoSpacingChar"/>
    <w:uiPriority w:val="1"/>
    <w:qFormat/>
    <w:pPr>
      <w:spacing w:after="0" w:line="240" w:lineRule="auto"/>
    </w:pPr>
  </w:style>
  <w:style w:type="character" w:styleId="BookTitle">
    <w:name w:val="Book Title"/>
    <w:uiPriority w:val="33"/>
    <w:qFormat/>
    <w:rPr>
      <w:b/>
      <w:bCs/>
      <w:i/>
      <w:iCs/>
      <w:spacing w:val="0"/>
    </w:rPr>
  </w:style>
  <w:style w:type="paragraph" w:styleId="Caption">
    <w:name w:val="caption"/>
    <w:basedOn w:val="Normal"/>
    <w:next w:val="Normal"/>
    <w:uiPriority w:val="35"/>
    <w:semiHidden/>
    <w:unhideWhenUsed/>
    <w:qFormat/>
    <w:rPr>
      <w:b/>
      <w:bCs/>
      <w:color w:val="323E4F" w:themeColor="text2" w:themeShade="BF"/>
      <w:sz w:val="16"/>
      <w:szCs w:val="16"/>
    </w:rPr>
  </w:style>
  <w:style w:type="character" w:styleId="IntenseReference">
    <w:name w:val="Intense Reference"/>
    <w:uiPriority w:val="32"/>
    <w:qFormat/>
    <w:rPr>
      <w:b w:val="0"/>
      <w:bCs w:val="0"/>
      <w:i/>
      <w:iCs/>
      <w:caps/>
      <w:color w:val="44546A" w:themeColor="text2"/>
    </w:rPr>
  </w:style>
  <w:style w:type="character" w:customStyle="1" w:styleId="NoSpacingChar">
    <w:name w:val="No Spacing Char"/>
    <w:basedOn w:val="DefaultParagraphFont"/>
    <w:link w:val="NoSpacing"/>
    <w:uiPriority w:val="1"/>
  </w:style>
  <w:style w:type="character" w:styleId="Strong">
    <w:name w:val="Strong"/>
    <w:uiPriority w:val="22"/>
    <w:qFormat/>
    <w:rPr>
      <w:b/>
      <w:bCs/>
    </w:rPr>
  </w:style>
  <w:style w:type="paragraph" w:styleId="TOCHeading">
    <w:name w:val="TOC Heading"/>
    <w:basedOn w:val="Heading1"/>
    <w:next w:val="Normal"/>
    <w:uiPriority w:val="39"/>
    <w:unhideWhenUsed/>
    <w:qFormat/>
    <w:pPr>
      <w:outlineLvl w:val="9"/>
    </w:pPr>
  </w:style>
  <w:style w:type="paragraph" w:styleId="TOC1">
    <w:name w:val="toc 1"/>
    <w:basedOn w:val="Normal"/>
    <w:next w:val="Normal"/>
    <w:autoRedefine/>
    <w:uiPriority w:val="39"/>
    <w:unhideWhenUsed/>
    <w:rsid w:val="00100F89"/>
    <w:pPr>
      <w:spacing w:after="100"/>
    </w:pPr>
  </w:style>
  <w:style w:type="character" w:styleId="Hyperlink">
    <w:name w:val="Hyperlink"/>
    <w:basedOn w:val="DefaultParagraphFont"/>
    <w:uiPriority w:val="99"/>
    <w:unhideWhenUsed/>
    <w:rsid w:val="00100F89"/>
    <w:rPr>
      <w:color w:val="0563C1" w:themeColor="hyperlink"/>
      <w:u w:val="single"/>
    </w:rPr>
  </w:style>
  <w:style w:type="paragraph" w:styleId="Header">
    <w:name w:val="header"/>
    <w:basedOn w:val="Normal"/>
    <w:link w:val="HeaderChar"/>
    <w:uiPriority w:val="99"/>
    <w:unhideWhenUsed/>
    <w:rsid w:val="00100F8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00F89"/>
  </w:style>
  <w:style w:type="paragraph" w:styleId="Footer">
    <w:name w:val="footer"/>
    <w:basedOn w:val="Normal"/>
    <w:link w:val="FooterChar"/>
    <w:uiPriority w:val="99"/>
    <w:unhideWhenUsed/>
    <w:rsid w:val="00100F8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00F89"/>
  </w:style>
  <w:style w:type="paragraph" w:styleId="TOC2">
    <w:name w:val="toc 2"/>
    <w:basedOn w:val="Normal"/>
    <w:next w:val="Normal"/>
    <w:autoRedefine/>
    <w:uiPriority w:val="39"/>
    <w:unhideWhenUsed/>
    <w:rsid w:val="00C02ADE"/>
    <w:pPr>
      <w:spacing w:after="100"/>
      <w:ind w:left="220"/>
    </w:pPr>
  </w:style>
  <w:style w:type="character" w:styleId="UnresolvedMention">
    <w:name w:val="Unresolved Mention"/>
    <w:basedOn w:val="DefaultParagraphFont"/>
    <w:uiPriority w:val="99"/>
    <w:semiHidden/>
    <w:unhideWhenUsed/>
    <w:rsid w:val="00DA489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56824206">
      <w:bodyDiv w:val="1"/>
      <w:marLeft w:val="0"/>
      <w:marRight w:val="0"/>
      <w:marTop w:val="0"/>
      <w:marBottom w:val="0"/>
      <w:divBdr>
        <w:top w:val="none" w:sz="0" w:space="0" w:color="auto"/>
        <w:left w:val="none" w:sz="0" w:space="0" w:color="auto"/>
        <w:bottom w:val="none" w:sz="0" w:space="0" w:color="auto"/>
        <w:right w:val="none" w:sz="0" w:space="0" w:color="auto"/>
      </w:divBdr>
      <w:divsChild>
        <w:div w:id="160243931">
          <w:marLeft w:val="0"/>
          <w:marRight w:val="0"/>
          <w:marTop w:val="204"/>
          <w:marBottom w:val="204"/>
          <w:divBdr>
            <w:top w:val="none" w:sz="0" w:space="0" w:color="auto"/>
            <w:left w:val="none" w:sz="0" w:space="0" w:color="auto"/>
            <w:bottom w:val="none" w:sz="0" w:space="0" w:color="auto"/>
            <w:right w:val="none" w:sz="0" w:space="0" w:color="auto"/>
          </w:divBdr>
        </w:div>
        <w:div w:id="285352675">
          <w:marLeft w:val="0"/>
          <w:marRight w:val="0"/>
          <w:marTop w:val="0"/>
          <w:marBottom w:val="408"/>
          <w:divBdr>
            <w:top w:val="none" w:sz="0" w:space="0" w:color="auto"/>
            <w:left w:val="none" w:sz="0" w:space="0" w:color="auto"/>
            <w:bottom w:val="none" w:sz="0" w:space="0" w:color="auto"/>
            <w:right w:val="none" w:sz="0" w:space="0" w:color="auto"/>
          </w:divBdr>
        </w:div>
      </w:divsChild>
    </w:div>
    <w:div w:id="211500522">
      <w:bodyDiv w:val="1"/>
      <w:marLeft w:val="0"/>
      <w:marRight w:val="0"/>
      <w:marTop w:val="0"/>
      <w:marBottom w:val="0"/>
      <w:divBdr>
        <w:top w:val="none" w:sz="0" w:space="0" w:color="auto"/>
        <w:left w:val="none" w:sz="0" w:space="0" w:color="auto"/>
        <w:bottom w:val="none" w:sz="0" w:space="0" w:color="auto"/>
        <w:right w:val="none" w:sz="0" w:space="0" w:color="auto"/>
      </w:divBdr>
    </w:div>
    <w:div w:id="223836672">
      <w:bodyDiv w:val="1"/>
      <w:marLeft w:val="0"/>
      <w:marRight w:val="0"/>
      <w:marTop w:val="0"/>
      <w:marBottom w:val="0"/>
      <w:divBdr>
        <w:top w:val="none" w:sz="0" w:space="0" w:color="auto"/>
        <w:left w:val="none" w:sz="0" w:space="0" w:color="auto"/>
        <w:bottom w:val="none" w:sz="0" w:space="0" w:color="auto"/>
        <w:right w:val="none" w:sz="0" w:space="0" w:color="auto"/>
      </w:divBdr>
      <w:divsChild>
        <w:div w:id="1762408905">
          <w:marLeft w:val="0"/>
          <w:marRight w:val="0"/>
          <w:marTop w:val="204"/>
          <w:marBottom w:val="204"/>
          <w:divBdr>
            <w:top w:val="none" w:sz="0" w:space="0" w:color="auto"/>
            <w:left w:val="none" w:sz="0" w:space="0" w:color="auto"/>
            <w:bottom w:val="none" w:sz="0" w:space="0" w:color="auto"/>
            <w:right w:val="none" w:sz="0" w:space="0" w:color="auto"/>
          </w:divBdr>
        </w:div>
        <w:div w:id="187915508">
          <w:marLeft w:val="0"/>
          <w:marRight w:val="0"/>
          <w:marTop w:val="0"/>
          <w:marBottom w:val="408"/>
          <w:divBdr>
            <w:top w:val="none" w:sz="0" w:space="0" w:color="auto"/>
            <w:left w:val="none" w:sz="0" w:space="0" w:color="auto"/>
            <w:bottom w:val="none" w:sz="0" w:space="0" w:color="auto"/>
            <w:right w:val="none" w:sz="0" w:space="0" w:color="auto"/>
          </w:divBdr>
        </w:div>
      </w:divsChild>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82399104">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82993948">
      <w:bodyDiv w:val="1"/>
      <w:marLeft w:val="0"/>
      <w:marRight w:val="0"/>
      <w:marTop w:val="0"/>
      <w:marBottom w:val="0"/>
      <w:divBdr>
        <w:top w:val="none" w:sz="0" w:space="0" w:color="auto"/>
        <w:left w:val="none" w:sz="0" w:space="0" w:color="auto"/>
        <w:bottom w:val="none" w:sz="0" w:space="0" w:color="auto"/>
        <w:right w:val="none" w:sz="0" w:space="0" w:color="auto"/>
      </w:divBdr>
    </w:div>
    <w:div w:id="1364473614">
      <w:bodyDiv w:val="1"/>
      <w:marLeft w:val="0"/>
      <w:marRight w:val="0"/>
      <w:marTop w:val="0"/>
      <w:marBottom w:val="0"/>
      <w:divBdr>
        <w:top w:val="none" w:sz="0" w:space="0" w:color="auto"/>
        <w:left w:val="none" w:sz="0" w:space="0" w:color="auto"/>
        <w:bottom w:val="none" w:sz="0" w:space="0" w:color="auto"/>
        <w:right w:val="none" w:sz="0" w:space="0" w:color="auto"/>
      </w:divBdr>
      <w:divsChild>
        <w:div w:id="640885914">
          <w:marLeft w:val="0"/>
          <w:marRight w:val="0"/>
          <w:marTop w:val="204"/>
          <w:marBottom w:val="204"/>
          <w:divBdr>
            <w:top w:val="none" w:sz="0" w:space="0" w:color="auto"/>
            <w:left w:val="none" w:sz="0" w:space="0" w:color="auto"/>
            <w:bottom w:val="none" w:sz="0" w:space="0" w:color="auto"/>
            <w:right w:val="none" w:sz="0" w:space="0" w:color="auto"/>
          </w:divBdr>
        </w:div>
        <w:div w:id="865942975">
          <w:marLeft w:val="0"/>
          <w:marRight w:val="0"/>
          <w:marTop w:val="0"/>
          <w:marBottom w:val="408"/>
          <w:divBdr>
            <w:top w:val="none" w:sz="0" w:space="0" w:color="auto"/>
            <w:left w:val="none" w:sz="0" w:space="0" w:color="auto"/>
            <w:bottom w:val="none" w:sz="0" w:space="0" w:color="auto"/>
            <w:right w:val="none" w:sz="0" w:space="0" w:color="auto"/>
          </w:divBdr>
        </w:div>
      </w:divsChild>
    </w:div>
    <w:div w:id="1489249603">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95045657">
      <w:bodyDiv w:val="1"/>
      <w:marLeft w:val="0"/>
      <w:marRight w:val="0"/>
      <w:marTop w:val="0"/>
      <w:marBottom w:val="0"/>
      <w:divBdr>
        <w:top w:val="none" w:sz="0" w:space="0" w:color="auto"/>
        <w:left w:val="none" w:sz="0" w:space="0" w:color="auto"/>
        <w:bottom w:val="none" w:sz="0" w:space="0" w:color="auto"/>
        <w:right w:val="none" w:sz="0" w:space="0" w:color="auto"/>
      </w:divBdr>
    </w:div>
    <w:div w:id="1959605413">
      <w:bodyDiv w:val="1"/>
      <w:marLeft w:val="0"/>
      <w:marRight w:val="0"/>
      <w:marTop w:val="0"/>
      <w:marBottom w:val="0"/>
      <w:divBdr>
        <w:top w:val="none" w:sz="0" w:space="0" w:color="auto"/>
        <w:left w:val="none" w:sz="0" w:space="0" w:color="auto"/>
        <w:bottom w:val="none" w:sz="0" w:space="0" w:color="auto"/>
        <w:right w:val="none" w:sz="0" w:space="0" w:color="auto"/>
      </w:divBdr>
      <w:divsChild>
        <w:div w:id="1198619529">
          <w:marLeft w:val="0"/>
          <w:marRight w:val="0"/>
          <w:marTop w:val="204"/>
          <w:marBottom w:val="204"/>
          <w:divBdr>
            <w:top w:val="none" w:sz="0" w:space="0" w:color="auto"/>
            <w:left w:val="none" w:sz="0" w:space="0" w:color="auto"/>
            <w:bottom w:val="none" w:sz="0" w:space="0" w:color="auto"/>
            <w:right w:val="none" w:sz="0" w:space="0" w:color="auto"/>
          </w:divBdr>
        </w:div>
        <w:div w:id="1363432297">
          <w:marLeft w:val="0"/>
          <w:marRight w:val="0"/>
          <w:marTop w:val="0"/>
          <w:marBottom w:val="408"/>
          <w:divBdr>
            <w:top w:val="none" w:sz="0" w:space="0" w:color="auto"/>
            <w:left w:val="none" w:sz="0" w:space="0" w:color="auto"/>
            <w:bottom w:val="none" w:sz="0" w:space="0" w:color="auto"/>
            <w:right w:val="none" w:sz="0" w:space="0" w:color="auto"/>
          </w:divBdr>
        </w:div>
      </w:divsChild>
    </w:div>
    <w:div w:id="2052068406">
      <w:bodyDiv w:val="1"/>
      <w:marLeft w:val="0"/>
      <w:marRight w:val="0"/>
      <w:marTop w:val="0"/>
      <w:marBottom w:val="0"/>
      <w:divBdr>
        <w:top w:val="none" w:sz="0" w:space="0" w:color="auto"/>
        <w:left w:val="none" w:sz="0" w:space="0" w:color="auto"/>
        <w:bottom w:val="none" w:sz="0" w:space="0" w:color="auto"/>
        <w:right w:val="none" w:sz="0" w:space="0" w:color="auto"/>
      </w:divBdr>
    </w:div>
    <w:div w:id="2109963558">
      <w:bodyDiv w:val="1"/>
      <w:marLeft w:val="0"/>
      <w:marRight w:val="0"/>
      <w:marTop w:val="0"/>
      <w:marBottom w:val="0"/>
      <w:divBdr>
        <w:top w:val="none" w:sz="0" w:space="0" w:color="auto"/>
        <w:left w:val="none" w:sz="0" w:space="0" w:color="auto"/>
        <w:bottom w:val="none" w:sz="0" w:space="0" w:color="auto"/>
        <w:right w:val="none" w:sz="0" w:space="0" w:color="auto"/>
      </w:divBdr>
      <w:divsChild>
        <w:div w:id="807212926">
          <w:marLeft w:val="0"/>
          <w:marRight w:val="0"/>
          <w:marTop w:val="204"/>
          <w:marBottom w:val="204"/>
          <w:divBdr>
            <w:top w:val="none" w:sz="0" w:space="0" w:color="auto"/>
            <w:left w:val="none" w:sz="0" w:space="0" w:color="auto"/>
            <w:bottom w:val="none" w:sz="0" w:space="0" w:color="auto"/>
            <w:right w:val="none" w:sz="0" w:space="0" w:color="auto"/>
          </w:divBdr>
        </w:div>
        <w:div w:id="983659745">
          <w:marLeft w:val="0"/>
          <w:marRight w:val="0"/>
          <w:marTop w:val="0"/>
          <w:marBottom w:val="408"/>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thsisfun.com/aboutmathsisfun.html" TargetMode="External"/><Relationship Id="rId18" Type="http://schemas.openxmlformats.org/officeDocument/2006/relationships/hyperlink" Target="https://www.mathsisfun.com/numbers/math-trainer-addition.html" TargetMode="External"/><Relationship Id="rId26" Type="http://schemas.openxmlformats.org/officeDocument/2006/relationships/hyperlink" Target="https://www.mathopolis.com/index.php" TargetMode="External"/><Relationship Id="rId39" Type="http://schemas.openxmlformats.org/officeDocument/2006/relationships/hyperlink" Target="https://www.mathopolis.com/questions/q.php?id=9841" TargetMode="External"/><Relationship Id="rId21" Type="http://schemas.openxmlformats.org/officeDocument/2006/relationships/image" Target="media/image8.jpeg"/><Relationship Id="rId34" Type="http://schemas.openxmlformats.org/officeDocument/2006/relationships/image" Target="media/image14.jpeg"/><Relationship Id="rId42" Type="http://schemas.openxmlformats.org/officeDocument/2006/relationships/footer" Target="footer1.xml"/><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image" Target="media/image30.jpeg"/><Relationship Id="rId63" Type="http://schemas.openxmlformats.org/officeDocument/2006/relationships/image" Target="media/image38.jpeg"/><Relationship Id="rId68" Type="http://schemas.openxmlformats.org/officeDocument/2006/relationships/image" Target="media/image43.jpeg"/><Relationship Id="rId76" Type="http://schemas.openxmlformats.org/officeDocument/2006/relationships/image" Target="media/image49.jpeg"/><Relationship Id="rId84" Type="http://schemas.openxmlformats.org/officeDocument/2006/relationships/image" Target="media/image57.jpeg"/><Relationship Id="rId89" Type="http://schemas.openxmlformats.org/officeDocument/2006/relationships/image" Target="media/image61.jpeg"/><Relationship Id="rId7" Type="http://schemas.openxmlformats.org/officeDocument/2006/relationships/webSettings" Target="webSettings.xml"/><Relationship Id="rId71" Type="http://schemas.openxmlformats.org/officeDocument/2006/relationships/image" Target="media/image45.jpeg"/><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1.jpeg"/><Relationship Id="rId11" Type="http://schemas.openxmlformats.org/officeDocument/2006/relationships/image" Target="media/image2.svg"/><Relationship Id="rId24" Type="http://schemas.openxmlformats.org/officeDocument/2006/relationships/hyperlink" Target="http://www.mathopolis.com" TargetMode="External"/><Relationship Id="rId32" Type="http://schemas.openxmlformats.org/officeDocument/2006/relationships/image" Target="media/image13.jpeg"/><Relationship Id="rId37" Type="http://schemas.openxmlformats.org/officeDocument/2006/relationships/hyperlink" Target="https://www.mathopolis.com/questions/quizzes.php" TargetMode="External"/><Relationship Id="rId40" Type="http://schemas.openxmlformats.org/officeDocument/2006/relationships/image" Target="media/image17.jpeg"/><Relationship Id="rId45" Type="http://schemas.openxmlformats.org/officeDocument/2006/relationships/image" Target="media/image20.jpeg"/><Relationship Id="rId53" Type="http://schemas.openxmlformats.org/officeDocument/2006/relationships/image" Target="media/image28.jpeg"/><Relationship Id="rId58" Type="http://schemas.openxmlformats.org/officeDocument/2006/relationships/image" Target="media/image33.jpeg"/><Relationship Id="rId66" Type="http://schemas.openxmlformats.org/officeDocument/2006/relationships/image" Target="media/image41.jpeg"/><Relationship Id="rId74" Type="http://schemas.openxmlformats.org/officeDocument/2006/relationships/hyperlink" Target="https://github.com/ljacqu/mathtrainer" TargetMode="External"/><Relationship Id="rId79" Type="http://schemas.openxmlformats.org/officeDocument/2006/relationships/image" Target="media/image52.jpeg"/><Relationship Id="rId87" Type="http://schemas.openxmlformats.org/officeDocument/2006/relationships/image" Target="media/image59.jpeg"/><Relationship Id="rId5" Type="http://schemas.openxmlformats.org/officeDocument/2006/relationships/styles" Target="styles.xml"/><Relationship Id="rId61" Type="http://schemas.openxmlformats.org/officeDocument/2006/relationships/image" Target="media/image36.jpeg"/><Relationship Id="rId82" Type="http://schemas.openxmlformats.org/officeDocument/2006/relationships/image" Target="media/image55.jpeg"/><Relationship Id="rId90" Type="http://schemas.openxmlformats.org/officeDocument/2006/relationships/fontTable" Target="fontTable.xml"/><Relationship Id="rId19" Type="http://schemas.openxmlformats.org/officeDocument/2006/relationships/image" Target="media/image6.jpeg"/><Relationship Id="rId14" Type="http://schemas.openxmlformats.org/officeDocument/2006/relationships/hyperlink" Target="https://www.mathsisfun.com/numbers/index.html" TargetMode="External"/><Relationship Id="rId22" Type="http://schemas.openxmlformats.org/officeDocument/2006/relationships/hyperlink" Target="https://www.mathsisfun.com/numbers/addition-column.html" TargetMode="External"/><Relationship Id="rId27" Type="http://schemas.openxmlformats.org/officeDocument/2006/relationships/image" Target="media/image10.jpeg"/><Relationship Id="rId30" Type="http://schemas.openxmlformats.org/officeDocument/2006/relationships/hyperlink" Target="https://www.mathopolis.com/games/math-trainer-all.php" TargetMode="External"/><Relationship Id="rId35" Type="http://schemas.openxmlformats.org/officeDocument/2006/relationships/hyperlink" Target="https://www.mathopolis.com/questions/course.php" TargetMode="External"/><Relationship Id="rId43" Type="http://schemas.openxmlformats.org/officeDocument/2006/relationships/hyperlink" Target="www.wireframe.cc" TargetMode="External"/><Relationship Id="rId48" Type="http://schemas.openxmlformats.org/officeDocument/2006/relationships/image" Target="media/image23.jpeg"/><Relationship Id="rId56" Type="http://schemas.openxmlformats.org/officeDocument/2006/relationships/image" Target="media/image31.jpeg"/><Relationship Id="rId64" Type="http://schemas.openxmlformats.org/officeDocument/2006/relationships/image" Target="media/image39.jpeg"/><Relationship Id="rId69" Type="http://schemas.openxmlformats.org/officeDocument/2006/relationships/image" Target="media/image44.jpeg"/><Relationship Id="rId77" Type="http://schemas.openxmlformats.org/officeDocument/2006/relationships/image" Target="media/image50.jpeg"/><Relationship Id="rId8" Type="http://schemas.openxmlformats.org/officeDocument/2006/relationships/footnotes" Target="footnotes.xml"/><Relationship Id="rId51" Type="http://schemas.openxmlformats.org/officeDocument/2006/relationships/image" Target="media/image26.jpeg"/><Relationship Id="rId72" Type="http://schemas.openxmlformats.org/officeDocument/2006/relationships/image" Target="media/image46.jpeg"/><Relationship Id="rId80" Type="http://schemas.openxmlformats.org/officeDocument/2006/relationships/image" Target="media/image53.jpeg"/><Relationship Id="rId85" Type="http://schemas.openxmlformats.org/officeDocument/2006/relationships/image" Target="media/image58.jpeg"/><Relationship Id="rId3" Type="http://schemas.openxmlformats.org/officeDocument/2006/relationships/customXml" Target="../customXml/item3.xml"/><Relationship Id="rId12" Type="http://schemas.openxmlformats.org/officeDocument/2006/relationships/hyperlink" Target="http://www.mathsisfun.com" TargetMode="External"/><Relationship Id="rId17" Type="http://schemas.openxmlformats.org/officeDocument/2006/relationships/image" Target="media/image5.jpeg"/><Relationship Id="rId25" Type="http://schemas.openxmlformats.org/officeDocument/2006/relationships/hyperlink" Target="https://www.mathopolis.com/about.php" TargetMode="External"/><Relationship Id="rId33" Type="http://schemas.openxmlformats.org/officeDocument/2006/relationships/hyperlink" Target="https://www.mathopolis.com/questions/index.php" TargetMode="External"/><Relationship Id="rId38" Type="http://schemas.openxmlformats.org/officeDocument/2006/relationships/image" Target="media/image16.jpeg"/><Relationship Id="rId46" Type="http://schemas.openxmlformats.org/officeDocument/2006/relationships/image" Target="media/image21.jpeg"/><Relationship Id="rId59" Type="http://schemas.openxmlformats.org/officeDocument/2006/relationships/image" Target="media/image34.jpeg"/><Relationship Id="rId67" Type="http://schemas.openxmlformats.org/officeDocument/2006/relationships/image" Target="media/image42.jpeg"/><Relationship Id="rId20" Type="http://schemas.openxmlformats.org/officeDocument/2006/relationships/image" Target="media/image7.jpeg"/><Relationship Id="rId41" Type="http://schemas.openxmlformats.org/officeDocument/2006/relationships/image" Target="media/image18.jpeg"/><Relationship Id="rId54" Type="http://schemas.openxmlformats.org/officeDocument/2006/relationships/image" Target="media/image29.jpeg"/><Relationship Id="rId62" Type="http://schemas.openxmlformats.org/officeDocument/2006/relationships/image" Target="media/image37.jpeg"/><Relationship Id="rId70" Type="http://schemas.openxmlformats.org/officeDocument/2006/relationships/hyperlink" Target="https://www.w3schools.com/bootstrap/bootstrap_alerts.asp" TargetMode="External"/><Relationship Id="rId75" Type="http://schemas.openxmlformats.org/officeDocument/2006/relationships/image" Target="media/image48.jpeg"/><Relationship Id="rId83" Type="http://schemas.openxmlformats.org/officeDocument/2006/relationships/image" Target="media/image56.jpeg"/><Relationship Id="rId88" Type="http://schemas.openxmlformats.org/officeDocument/2006/relationships/image" Target="media/image60.jpe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hyperlink" Target="https://www.mathopolis.com/list/mind-numbers.php" TargetMode="External"/><Relationship Id="rId36" Type="http://schemas.openxmlformats.org/officeDocument/2006/relationships/image" Target="media/image15.jpeg"/><Relationship Id="rId49" Type="http://schemas.openxmlformats.org/officeDocument/2006/relationships/image" Target="media/image24.jpeg"/><Relationship Id="rId57" Type="http://schemas.openxmlformats.org/officeDocument/2006/relationships/image" Target="media/image32.jpeg"/><Relationship Id="rId10" Type="http://schemas.openxmlformats.org/officeDocument/2006/relationships/image" Target="media/image1.png"/><Relationship Id="rId31" Type="http://schemas.openxmlformats.org/officeDocument/2006/relationships/image" Target="media/image12.jpeg"/><Relationship Id="rId44" Type="http://schemas.openxmlformats.org/officeDocument/2006/relationships/image" Target="media/image19.jpeg"/><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image" Target="media/image40.jpeg"/><Relationship Id="rId73" Type="http://schemas.openxmlformats.org/officeDocument/2006/relationships/image" Target="media/image47.jpeg"/><Relationship Id="rId78" Type="http://schemas.openxmlformats.org/officeDocument/2006/relationships/image" Target="media/image51.jpeg"/><Relationship Id="rId81" Type="http://schemas.openxmlformats.org/officeDocument/2006/relationships/image" Target="media/image54.jpeg"/><Relationship Id="rId86" Type="http://schemas.openxmlformats.org/officeDocument/2006/relationships/hyperlink" Target="http://newsimland.com/~Dean-StanleyHunt/" TargetMode="External"/><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rben\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2.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F82BC6DF-F7F2-4B81-82B1-7AE463E01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1802</TotalTime>
  <Pages>55</Pages>
  <Words>6961</Words>
  <Characters>39684</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Milestone 2</vt:lpstr>
    </vt:vector>
  </TitlesOfParts>
  <Company/>
  <LinksUpToDate>false</LinksUpToDate>
  <CharactersWithSpaces>46552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3</dc:title>
  <dc:subject>WEB601</dc:subject>
  <dc:creator>Dean Stanley-Hunt</dc:creator>
  <cp:keywords/>
  <cp:lastModifiedBy>R4 Owns</cp:lastModifiedBy>
  <cp:revision>38</cp:revision>
  <dcterms:created xsi:type="dcterms:W3CDTF">2016-08-16T01:11:00Z</dcterms:created>
  <dcterms:modified xsi:type="dcterms:W3CDTF">2018-11-11T12:02:00Z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